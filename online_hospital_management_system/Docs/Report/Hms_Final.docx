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2BE7" w:rsidRDefault="00BD2BE7" w:rsidP="00785213">
      <w:pPr>
        <w:tabs>
          <w:tab w:val="num" w:pos="720"/>
        </w:tabs>
        <w:ind w:left="720" w:hanging="360"/>
      </w:pPr>
    </w:p>
    <w:p w:rsidR="00785213" w:rsidRDefault="00785213" w:rsidP="00BD2BE7">
      <w:pPr>
        <w:pStyle w:val="Heading1"/>
        <w:numPr>
          <w:ilvl w:val="0"/>
          <w:numId w:val="6"/>
        </w:numPr>
      </w:pPr>
      <w:r w:rsidRPr="00BD2BE7">
        <w:rPr>
          <w:i w:val="0"/>
          <w:iCs w:val="0"/>
          <w:sz w:val="28"/>
          <w:u w:val="none"/>
        </w:rPr>
        <w:t>INTRODUCTION TO PROJECT</w:t>
      </w:r>
    </w:p>
    <w:bookmarkStart w:id="0" w:name="_GoBack"/>
    <w:bookmarkEnd w:id="0"/>
    <w:p w:rsidR="00785213" w:rsidRDefault="001B7BB4" w:rsidP="00785213">
      <w:pPr>
        <w:jc w:val="both"/>
        <w:rPr>
          <w:sz w:val="20"/>
          <w:lang w:val="en-IN"/>
        </w:rPr>
      </w:pPr>
      <w:r>
        <w:rPr>
          <w:noProof/>
          <w:lang w:val="en-IN" w:eastAsia="en-IN"/>
        </w:rPr>
        <mc:AlternateContent>
          <mc:Choice Requires="wps">
            <w:drawing>
              <wp:anchor distT="4294967295" distB="4294967295" distL="114300" distR="114300" simplePos="0" relativeHeight="251662336" behindDoc="0" locked="0" layoutInCell="1" allowOverlap="1">
                <wp:simplePos x="0" y="0"/>
                <wp:positionH relativeFrom="column">
                  <wp:posOffset>228600</wp:posOffset>
                </wp:positionH>
                <wp:positionV relativeFrom="paragraph">
                  <wp:posOffset>24129</wp:posOffset>
                </wp:positionV>
                <wp:extent cx="5257800" cy="0"/>
                <wp:effectExtent l="38100" t="38100" r="38100" b="38100"/>
                <wp:wrapNone/>
                <wp:docPr id="28"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998823C" id="Straight Connector 26"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8pt,1.9pt" to="6in,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" strokeweight="1.59mm">
                <v:stroke joinstyle="miter" endcap="square"/>
              </v:line>
            </w:pict>
          </mc:Fallback>
        </mc:AlternateContent>
      </w:r>
    </w:p>
    <w:p w:rsidR="00785213" w:rsidRDefault="00785213" w:rsidP="00785213">
      <w:pPr>
        <w:shd w:val="clear" w:color="auto" w:fill="FFFFFF"/>
        <w:spacing w:line="360" w:lineRule="auto"/>
        <w:jc w:val="both"/>
      </w:pPr>
    </w:p>
    <w:p w:rsidR="00BD2BE7" w:rsidRDefault="00785213" w:rsidP="00BD2BE7">
      <w:pPr>
        <w:shd w:val="clear" w:color="auto" w:fill="FFFFFF"/>
        <w:spacing w:line="360" w:lineRule="auto"/>
        <w:jc w:val="both"/>
      </w:pPr>
      <w:r>
        <w:tab/>
      </w:r>
      <w:r>
        <w:tab/>
      </w:r>
      <w:r w:rsidR="00BD2BE7">
        <w:t>This software will help the company to be more efficient in registration of their patients and manage appointments, records of patients. It enables doctors and admin to view and modify appointments schedules if required. The purpose of this project is to</w:t>
      </w:r>
    </w:p>
    <w:p w:rsidR="00785213" w:rsidRDefault="00BD2BE7" w:rsidP="00BD2BE7">
      <w:pPr>
        <w:shd w:val="clear" w:color="auto" w:fill="FFFFFF"/>
        <w:spacing w:line="360" w:lineRule="auto"/>
        <w:jc w:val="both"/>
      </w:pPr>
      <w:r>
        <w:t>computerize all details regarding patient details and hospital details.</w:t>
      </w:r>
    </w:p>
    <w:p w:rsidR="00BD2BE7" w:rsidRDefault="00BD2BE7" w:rsidP="00BD2BE7">
      <w:pPr>
        <w:shd w:val="clear" w:color="auto" w:fill="FFFFFF"/>
        <w:spacing w:line="360" w:lineRule="auto"/>
        <w:jc w:val="both"/>
      </w:pPr>
      <w:r>
        <w:t>The system will be used as the application that serves hospitals, clinic, dispensaries or</w:t>
      </w:r>
    </w:p>
    <w:p w:rsidR="00BD2BE7" w:rsidRDefault="00BD2BE7" w:rsidP="00BD2BE7">
      <w:pPr>
        <w:shd w:val="clear" w:color="auto" w:fill="FFFFFF"/>
        <w:spacing w:line="360" w:lineRule="auto"/>
        <w:jc w:val="both"/>
      </w:pPr>
      <w:r>
        <w:t>other health institutions. The intention of the system is to increase the number of</w:t>
      </w:r>
    </w:p>
    <w:p w:rsidR="00BD2BE7" w:rsidRDefault="00BD2BE7" w:rsidP="00BD2BE7">
      <w:pPr>
        <w:shd w:val="clear" w:color="auto" w:fill="FFFFFF"/>
        <w:spacing w:line="360" w:lineRule="auto"/>
        <w:jc w:val="both"/>
      </w:pPr>
      <w:r>
        <w:t>patients that can be treated and managed properly.</w:t>
      </w:r>
    </w:p>
    <w:p w:rsidR="00BD2BE7" w:rsidRDefault="00BD2BE7" w:rsidP="00BD2BE7">
      <w:pPr>
        <w:shd w:val="clear" w:color="auto" w:fill="FFFFFF"/>
        <w:spacing w:line="360" w:lineRule="auto"/>
        <w:jc w:val="both"/>
      </w:pPr>
      <w:r>
        <w:t>If the hospital management system is file based, management of the hospital has to put</w:t>
      </w:r>
    </w:p>
    <w:p w:rsidR="00BD2BE7" w:rsidRDefault="00BD2BE7" w:rsidP="00BD2BE7">
      <w:pPr>
        <w:shd w:val="clear" w:color="auto" w:fill="FFFFFF"/>
        <w:spacing w:line="360" w:lineRule="auto"/>
        <w:jc w:val="both"/>
      </w:pPr>
      <w:r>
        <w:t>much effort on securing the files. They can be easily damaged by fire, insects and</w:t>
      </w:r>
    </w:p>
    <w:p w:rsidR="00BD2BE7" w:rsidRPr="00EB2214" w:rsidRDefault="00BD2BE7" w:rsidP="00BD2BE7">
      <w:pPr>
        <w:shd w:val="clear" w:color="auto" w:fill="FFFFFF"/>
        <w:spacing w:line="360" w:lineRule="auto"/>
        <w:jc w:val="both"/>
      </w:pPr>
      <w:r>
        <w:t xml:space="preserve">natural disasters. </w:t>
      </w:r>
      <w:proofErr w:type="gramStart"/>
      <w:r>
        <w:t>Also</w:t>
      </w:r>
      <w:proofErr w:type="gramEnd"/>
      <w:r>
        <w:t xml:space="preserve"> could be misplaced by losing data and information.</w:t>
      </w:r>
    </w:p>
    <w:p w:rsidR="00785213" w:rsidRDefault="00785213" w:rsidP="00785213"/>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BD2BE7" w:rsidRDefault="00BD2BE7" w:rsidP="00785213">
      <w:pPr>
        <w:ind w:left="360"/>
        <w:rPr>
          <w:rFonts w:ascii="Arial" w:eastAsia="Arial Unicode MS" w:hAnsi="Arial" w:cs="Arial Unicode MS"/>
          <w:b/>
          <w:bCs/>
          <w:color w:val="000000"/>
          <w:sz w:val="22"/>
          <w:szCs w:val="22"/>
        </w:rPr>
      </w:pPr>
    </w:p>
    <w:p w:rsidR="00BD2BE7" w:rsidRDefault="00BD2BE7" w:rsidP="00785213">
      <w:pPr>
        <w:ind w:left="360"/>
        <w:rPr>
          <w:rFonts w:ascii="Arial" w:eastAsia="Arial Unicode MS" w:hAnsi="Arial" w:cs="Arial Unicode MS"/>
          <w:b/>
          <w:bCs/>
          <w:color w:val="000000"/>
          <w:sz w:val="22"/>
          <w:szCs w:val="22"/>
        </w:rPr>
      </w:pPr>
    </w:p>
    <w:p w:rsidR="00BD2BE7" w:rsidRDefault="00BD2BE7" w:rsidP="00785213">
      <w:pPr>
        <w:ind w:left="360"/>
        <w:rPr>
          <w:rFonts w:ascii="Arial" w:eastAsia="Arial Unicode MS" w:hAnsi="Arial" w:cs="Arial Unicode MS"/>
          <w:b/>
          <w:bCs/>
          <w:color w:val="000000"/>
          <w:sz w:val="22"/>
          <w:szCs w:val="22"/>
        </w:rPr>
      </w:pPr>
    </w:p>
    <w:p w:rsidR="00BD2BE7" w:rsidRDefault="00BD2BE7" w:rsidP="00785213">
      <w:pPr>
        <w:ind w:left="360"/>
        <w:rPr>
          <w:rFonts w:ascii="Arial" w:eastAsia="Arial Unicode MS" w:hAnsi="Arial" w:cs="Arial Unicode MS"/>
          <w:b/>
          <w:bCs/>
          <w:color w:val="000000"/>
          <w:sz w:val="22"/>
          <w:szCs w:val="22"/>
        </w:rPr>
      </w:pPr>
    </w:p>
    <w:p w:rsidR="00BD2BE7" w:rsidRDefault="00BD2BE7" w:rsidP="00785213">
      <w:pPr>
        <w:ind w:left="360"/>
        <w:rPr>
          <w:rFonts w:ascii="Arial" w:eastAsia="Arial Unicode MS" w:hAnsi="Arial" w:cs="Arial Unicode MS"/>
          <w:b/>
          <w:bCs/>
          <w:color w:val="000000"/>
          <w:sz w:val="22"/>
          <w:szCs w:val="22"/>
        </w:rPr>
      </w:pPr>
    </w:p>
    <w:p w:rsidR="00BD2BE7" w:rsidRDefault="00BD2BE7" w:rsidP="00785213">
      <w:pPr>
        <w:ind w:left="360"/>
        <w:rPr>
          <w:rFonts w:ascii="Arial" w:eastAsia="Arial Unicode MS" w:hAnsi="Arial" w:cs="Arial Unicode MS"/>
          <w:b/>
          <w:bCs/>
          <w:color w:val="000000"/>
          <w:sz w:val="22"/>
          <w:szCs w:val="22"/>
        </w:rPr>
      </w:pPr>
    </w:p>
    <w:p w:rsidR="00BD2BE7" w:rsidRDefault="00BD2BE7" w:rsidP="00785213">
      <w:pPr>
        <w:ind w:left="360"/>
        <w:rPr>
          <w:rFonts w:ascii="Arial" w:eastAsia="Arial Unicode MS" w:hAnsi="Arial" w:cs="Arial Unicode MS"/>
          <w:b/>
          <w:bCs/>
          <w:color w:val="000000"/>
          <w:sz w:val="22"/>
          <w:szCs w:val="22"/>
        </w:rPr>
      </w:pPr>
    </w:p>
    <w:p w:rsidR="00BD2BE7" w:rsidRDefault="00BD2BE7" w:rsidP="00785213">
      <w:pPr>
        <w:ind w:left="360"/>
        <w:rPr>
          <w:rFonts w:ascii="Arial" w:eastAsia="Arial Unicode MS" w:hAnsi="Arial" w:cs="Arial Unicode MS"/>
          <w:b/>
          <w:bCs/>
          <w:color w:val="000000"/>
          <w:sz w:val="22"/>
          <w:szCs w:val="22"/>
        </w:rPr>
      </w:pPr>
    </w:p>
    <w:p w:rsidR="00BD2BE7" w:rsidRDefault="00BD2BE7" w:rsidP="00785213">
      <w:pPr>
        <w:ind w:left="360"/>
        <w:rPr>
          <w:rFonts w:ascii="Arial" w:eastAsia="Arial Unicode MS" w:hAnsi="Arial" w:cs="Arial Unicode MS"/>
          <w:b/>
          <w:bCs/>
          <w:color w:val="000000"/>
          <w:sz w:val="22"/>
          <w:szCs w:val="22"/>
        </w:rPr>
      </w:pPr>
    </w:p>
    <w:p w:rsidR="00785213" w:rsidRDefault="00785213" w:rsidP="00785213">
      <w:r>
        <w:rPr>
          <w:b/>
          <w:bCs/>
          <w:sz w:val="28"/>
        </w:rPr>
        <w:t>2.REQUIREMENTS</w:t>
      </w:r>
    </w:p>
    <w:p w:rsidR="00785213" w:rsidRPr="00BB0AC5" w:rsidRDefault="001B7BB4" w:rsidP="00785213">
      <w:pPr>
        <w:ind w:left="360"/>
        <w:jc w:val="both"/>
        <w:rPr>
          <w:b/>
          <w:bCs/>
          <w:sz w:val="20"/>
          <w:lang w:val="en-IN"/>
        </w:rPr>
      </w:pPr>
      <w:r>
        <w:rPr>
          <w:noProof/>
          <w:lang w:val="en-IN" w:eastAsia="en-IN"/>
        </w:rPr>
        <mc:AlternateContent>
          <mc:Choice Requires="wps">
            <w:drawing>
              <wp:anchor distT="4294967295" distB="4294967295" distL="114300" distR="114300" simplePos="0" relativeHeight="251659264" behindDoc="0" locked="0" layoutInCell="1" allowOverlap="1">
                <wp:simplePos x="0" y="0"/>
                <wp:positionH relativeFrom="column">
                  <wp:posOffset>-8890</wp:posOffset>
                </wp:positionH>
                <wp:positionV relativeFrom="paragraph">
                  <wp:posOffset>24129</wp:posOffset>
                </wp:positionV>
                <wp:extent cx="5257800" cy="0"/>
                <wp:effectExtent l="38100" t="38100" r="38100" b="38100"/>
                <wp:wrapNone/>
                <wp:docPr id="27"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8F2CD3A" id="Straight Connector 25"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pt,1.9pt" to="413.3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pB1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" strokeweight="1.59mm">
                <v:stroke joinstyle="miter" endcap="square"/>
              </v:line>
            </w:pict>
          </mc:Fallback>
        </mc:AlternateContent>
      </w:r>
    </w:p>
    <w:p w:rsidR="00844422" w:rsidRDefault="00785213" w:rsidP="00785213">
      <w:pPr>
        <w:jc w:val="both"/>
        <w:rPr>
          <w:b/>
          <w:bCs/>
        </w:rPr>
      </w:pPr>
      <w:r>
        <w:rPr>
          <w:b/>
          <w:bCs/>
        </w:rPr>
        <w:t>2.1 FUNCTIONAL REQUIREMENTS</w:t>
      </w:r>
    </w:p>
    <w:p w:rsidR="00844422" w:rsidRDefault="00844422" w:rsidP="00785213">
      <w:pPr>
        <w:jc w:val="both"/>
        <w:rPr>
          <w:b/>
          <w:bCs/>
        </w:rPr>
      </w:pPr>
    </w:p>
    <w:p w:rsidR="00844422" w:rsidRDefault="00844422" w:rsidP="00785213">
      <w:pPr>
        <w:jc w:val="both"/>
        <w:rPr>
          <w:b/>
          <w:bCs/>
        </w:rPr>
      </w:pPr>
    </w:p>
    <w:p w:rsidR="00785213" w:rsidRDefault="00844422" w:rsidP="00785213">
      <w:pPr>
        <w:jc w:val="both"/>
      </w:pPr>
      <w:r>
        <w:rPr>
          <w:noProof/>
        </w:rPr>
        <w:drawing>
          <wp:inline distT="0" distB="0" distL="0" distR="0" wp14:anchorId="2243855B" wp14:editId="135FAEF5">
            <wp:extent cx="5619750" cy="5534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20510" cy="5534773"/>
                    </a:xfrm>
                    <a:prstGeom prst="rect">
                      <a:avLst/>
                    </a:prstGeom>
                    <a:noFill/>
                    <a:ln>
                      <a:noFill/>
                    </a:ln>
                  </pic:spPr>
                </pic:pic>
              </a:graphicData>
            </a:graphic>
          </wp:inline>
        </w:drawing>
      </w:r>
    </w:p>
    <w:p w:rsidR="00785213" w:rsidRDefault="00785213" w:rsidP="00785213">
      <w:pPr>
        <w:spacing w:line="360" w:lineRule="auto"/>
        <w:rPr>
          <w:b/>
        </w:rPr>
      </w:pPr>
    </w:p>
    <w:p w:rsidR="00844422" w:rsidRDefault="00844422" w:rsidP="00785213">
      <w:pPr>
        <w:spacing w:line="360" w:lineRule="auto"/>
        <w:rPr>
          <w:b/>
        </w:rPr>
      </w:pPr>
    </w:p>
    <w:p w:rsidR="00844422" w:rsidRDefault="00844422" w:rsidP="00785213">
      <w:pPr>
        <w:spacing w:line="360" w:lineRule="auto"/>
        <w:rPr>
          <w:b/>
        </w:rPr>
      </w:pPr>
    </w:p>
    <w:p w:rsidR="00844422" w:rsidRDefault="00844422" w:rsidP="00785213">
      <w:pPr>
        <w:spacing w:line="360" w:lineRule="auto"/>
        <w:rPr>
          <w:b/>
        </w:rPr>
      </w:pPr>
    </w:p>
    <w:p w:rsidR="00844422" w:rsidRDefault="00844422" w:rsidP="00785213">
      <w:pPr>
        <w:spacing w:line="360" w:lineRule="auto"/>
        <w:rPr>
          <w:b/>
        </w:rPr>
      </w:pPr>
    </w:p>
    <w:p w:rsidR="00844422" w:rsidRDefault="00844422" w:rsidP="00785213">
      <w:pPr>
        <w:spacing w:line="360" w:lineRule="auto"/>
        <w:rPr>
          <w:b/>
        </w:rPr>
      </w:pPr>
    </w:p>
    <w:p w:rsidR="00844422" w:rsidRDefault="00844422" w:rsidP="00785213">
      <w:pPr>
        <w:spacing w:line="360" w:lineRule="auto"/>
        <w:rPr>
          <w:b/>
        </w:rPr>
      </w:pPr>
    </w:p>
    <w:p w:rsidR="00785213" w:rsidRDefault="00785213" w:rsidP="00785213">
      <w:pPr>
        <w:spacing w:line="360" w:lineRule="auto"/>
        <w:rPr>
          <w:b/>
        </w:rPr>
      </w:pPr>
      <w:r w:rsidRPr="00112291">
        <w:rPr>
          <w:b/>
        </w:rPr>
        <w:t>2</w:t>
      </w:r>
      <w:r>
        <w:rPr>
          <w:b/>
        </w:rPr>
        <w:t>.1</w:t>
      </w:r>
      <w:r w:rsidR="00297A52">
        <w:rPr>
          <w:b/>
        </w:rPr>
        <w:t>.1</w:t>
      </w:r>
      <w:r>
        <w:rPr>
          <w:b/>
        </w:rPr>
        <w:t xml:space="preserve"> </w:t>
      </w:r>
      <w:r>
        <w:rPr>
          <w:b/>
        </w:rPr>
        <w:tab/>
        <w:t>User Account</w:t>
      </w:r>
    </w:p>
    <w:p w:rsidR="00785213" w:rsidRDefault="00785213" w:rsidP="00785213">
      <w:pPr>
        <w:spacing w:line="360" w:lineRule="auto"/>
        <w:rPr>
          <w:b/>
        </w:rPr>
      </w:pPr>
    </w:p>
    <w:p w:rsidR="00844422" w:rsidRDefault="00785213" w:rsidP="00844422">
      <w:pPr>
        <w:spacing w:line="360" w:lineRule="auto"/>
      </w:pPr>
      <w:r w:rsidRPr="00112291">
        <w:tab/>
      </w:r>
      <w:r w:rsidR="00844422">
        <w:t>Patients can choose the best preferred appointments from the options provided and can also change the appointment schedule or cancel it. After appt. is confirmed by the respective doctor they can pay their consultant fee online. Patients have access to only</w:t>
      </w:r>
    </w:p>
    <w:p w:rsidR="00844422" w:rsidRDefault="00844422" w:rsidP="00844422">
      <w:pPr>
        <w:spacing w:line="360" w:lineRule="auto"/>
      </w:pPr>
      <w:r>
        <w:t>their records.</w:t>
      </w:r>
    </w:p>
    <w:p w:rsidR="00844422" w:rsidRDefault="00844422" w:rsidP="00844422">
      <w:pPr>
        <w:spacing w:line="360" w:lineRule="auto"/>
      </w:pPr>
      <w:r>
        <w:t>Key functions:</w:t>
      </w:r>
    </w:p>
    <w:p w:rsidR="00844422" w:rsidRDefault="00844422" w:rsidP="00844422">
      <w:pPr>
        <w:spacing w:line="360" w:lineRule="auto"/>
      </w:pPr>
      <w:r>
        <w:t>• Make appointment.</w:t>
      </w:r>
    </w:p>
    <w:p w:rsidR="00844422" w:rsidRDefault="00844422" w:rsidP="00844422">
      <w:pPr>
        <w:spacing w:line="360" w:lineRule="auto"/>
      </w:pPr>
      <w:r>
        <w:t>• Cancel appointment.</w:t>
      </w:r>
    </w:p>
    <w:p w:rsidR="00844422" w:rsidRDefault="00844422" w:rsidP="00844422">
      <w:pPr>
        <w:spacing w:line="360" w:lineRule="auto"/>
      </w:pPr>
      <w:r>
        <w:t>• Update Details.</w:t>
      </w:r>
    </w:p>
    <w:p w:rsidR="00844422" w:rsidRDefault="00844422" w:rsidP="00844422">
      <w:pPr>
        <w:spacing w:line="360" w:lineRule="auto"/>
      </w:pPr>
      <w:r>
        <w:t>• Payment.</w:t>
      </w:r>
    </w:p>
    <w:p w:rsidR="00785213" w:rsidRDefault="00785213" w:rsidP="00785213">
      <w:pPr>
        <w:spacing w:line="360" w:lineRule="auto"/>
        <w:rPr>
          <w:b/>
          <w:bCs/>
        </w:rPr>
      </w:pPr>
    </w:p>
    <w:p w:rsidR="00785213" w:rsidRDefault="00785213" w:rsidP="00785213">
      <w:pPr>
        <w:spacing w:line="360" w:lineRule="auto"/>
        <w:rPr>
          <w:b/>
          <w:bCs/>
        </w:rPr>
      </w:pPr>
    </w:p>
    <w:p w:rsidR="00785213" w:rsidRDefault="00785213" w:rsidP="00785213">
      <w:pPr>
        <w:spacing w:line="360" w:lineRule="auto"/>
        <w:rPr>
          <w:b/>
          <w:bCs/>
        </w:rPr>
      </w:pPr>
      <w:r>
        <w:rPr>
          <w:b/>
          <w:bCs/>
        </w:rPr>
        <w:t>2</w:t>
      </w:r>
      <w:r w:rsidRPr="00112291">
        <w:rPr>
          <w:b/>
          <w:bCs/>
        </w:rPr>
        <w:t>.</w:t>
      </w:r>
      <w:r w:rsidR="00297A52">
        <w:rPr>
          <w:b/>
          <w:bCs/>
        </w:rPr>
        <w:t>1.</w:t>
      </w:r>
      <w:r w:rsidRPr="00112291">
        <w:rPr>
          <w:b/>
          <w:bCs/>
        </w:rPr>
        <w:t xml:space="preserve">2 </w:t>
      </w:r>
      <w:r w:rsidRPr="00112291">
        <w:rPr>
          <w:b/>
          <w:bCs/>
        </w:rPr>
        <w:tab/>
        <w:t>Registration and creation of user profile</w:t>
      </w:r>
    </w:p>
    <w:p w:rsidR="00785213" w:rsidRPr="00112291" w:rsidRDefault="00785213" w:rsidP="00785213">
      <w:pPr>
        <w:spacing w:line="360" w:lineRule="auto"/>
        <w:rPr>
          <w:b/>
          <w:bCs/>
        </w:rPr>
      </w:pPr>
    </w:p>
    <w:p w:rsidR="00A242C6" w:rsidRDefault="00A242C6" w:rsidP="00A242C6">
      <w:pPr>
        <w:spacing w:line="360" w:lineRule="auto"/>
        <w:ind w:left="720"/>
      </w:pPr>
      <w:r>
        <w:t xml:space="preserve">DESCRIPTION - The new patient can register themselves and add their details like name, age, gender, blood group etc. The patient entry will be made in the </w:t>
      </w:r>
      <w:proofErr w:type="spellStart"/>
      <w:r>
        <w:t>hms</w:t>
      </w:r>
      <w:proofErr w:type="spellEnd"/>
      <w:r>
        <w:t xml:space="preserve"> database.</w:t>
      </w:r>
    </w:p>
    <w:p w:rsidR="00A242C6" w:rsidRDefault="00A242C6" w:rsidP="00A242C6">
      <w:pPr>
        <w:spacing w:line="360" w:lineRule="auto"/>
        <w:ind w:left="720"/>
      </w:pPr>
      <w:r>
        <w:t xml:space="preserve">PRE -CONDITION – The patient must be a new patient, </w:t>
      </w:r>
      <w:proofErr w:type="gramStart"/>
      <w:r>
        <w:t>If</w:t>
      </w:r>
      <w:proofErr w:type="gramEnd"/>
      <w:r>
        <w:t xml:space="preserve"> necessary fields left by user then prompt user to fill the necessary fields.</w:t>
      </w:r>
    </w:p>
    <w:p w:rsidR="00A242C6" w:rsidRDefault="00A242C6" w:rsidP="00A242C6">
      <w:pPr>
        <w:spacing w:line="360" w:lineRule="auto"/>
        <w:ind w:left="720"/>
      </w:pPr>
      <w:r>
        <w:t>MAIN FLOW OF EVENTS</w:t>
      </w:r>
    </w:p>
    <w:p w:rsidR="00A242C6" w:rsidRDefault="00A242C6" w:rsidP="00A242C6">
      <w:pPr>
        <w:spacing w:line="360" w:lineRule="auto"/>
        <w:ind w:left="720"/>
      </w:pPr>
      <w:r>
        <w:t>1. Patient selects sign up in login module.</w:t>
      </w:r>
    </w:p>
    <w:p w:rsidR="00A242C6" w:rsidRDefault="00A242C6" w:rsidP="00A242C6">
      <w:pPr>
        <w:spacing w:line="360" w:lineRule="auto"/>
        <w:ind w:left="720"/>
      </w:pPr>
      <w:r>
        <w:t>2. A registration form get displayed</w:t>
      </w:r>
    </w:p>
    <w:p w:rsidR="00A242C6" w:rsidRDefault="00A242C6" w:rsidP="00A242C6">
      <w:pPr>
        <w:spacing w:line="360" w:lineRule="auto"/>
        <w:ind w:left="720"/>
      </w:pPr>
      <w:r>
        <w:t xml:space="preserve">3. Patient fills the required details. POST CONDITIONS - Patient record is added to </w:t>
      </w:r>
      <w:proofErr w:type="spellStart"/>
      <w:r>
        <w:t>hms</w:t>
      </w:r>
      <w:proofErr w:type="spellEnd"/>
      <w:r>
        <w:t xml:space="preserve"> database.</w:t>
      </w:r>
    </w:p>
    <w:p w:rsidR="00A242C6" w:rsidRDefault="00A242C6" w:rsidP="00A242C6">
      <w:pPr>
        <w:spacing w:line="360" w:lineRule="auto"/>
        <w:ind w:left="720"/>
      </w:pPr>
    </w:p>
    <w:p w:rsidR="00A242C6" w:rsidRPr="00A242C6" w:rsidRDefault="00A242C6" w:rsidP="00A242C6">
      <w:pPr>
        <w:spacing w:line="360" w:lineRule="auto"/>
        <w:rPr>
          <w:b/>
        </w:rPr>
      </w:pPr>
      <w:r>
        <w:rPr>
          <w:b/>
        </w:rPr>
        <w:t xml:space="preserve"> </w:t>
      </w:r>
      <w:r w:rsidR="00297A52">
        <w:rPr>
          <w:b/>
        </w:rPr>
        <w:t>2.1.</w:t>
      </w:r>
      <w:r w:rsidRPr="00A242C6">
        <w:rPr>
          <w:b/>
        </w:rPr>
        <w:t xml:space="preserve">3 </w:t>
      </w:r>
      <w:r>
        <w:rPr>
          <w:b/>
        </w:rPr>
        <w:t xml:space="preserve">        </w:t>
      </w:r>
      <w:r w:rsidRPr="00A242C6">
        <w:rPr>
          <w:b/>
        </w:rPr>
        <w:t>D</w:t>
      </w:r>
      <w:r>
        <w:rPr>
          <w:b/>
        </w:rPr>
        <w:t>octor</w:t>
      </w:r>
    </w:p>
    <w:p w:rsidR="00A242C6" w:rsidRDefault="00A242C6" w:rsidP="00A242C6">
      <w:pPr>
        <w:spacing w:line="360" w:lineRule="auto"/>
        <w:ind w:left="720"/>
      </w:pPr>
      <w:r>
        <w:t>DESCRIPTION- The doctor view patient record/ update his details and add description of the treatment given to patient.</w:t>
      </w:r>
    </w:p>
    <w:p w:rsidR="00A242C6" w:rsidRDefault="00A242C6" w:rsidP="00A242C6">
      <w:pPr>
        <w:spacing w:line="360" w:lineRule="auto"/>
        <w:ind w:left="720"/>
      </w:pPr>
      <w:r>
        <w:lastRenderedPageBreak/>
        <w:t>PRE-CONDITION – The doctor must be a registered doctor, System does not allow the</w:t>
      </w:r>
    </w:p>
    <w:p w:rsidR="00A242C6" w:rsidRDefault="00A242C6" w:rsidP="00A242C6">
      <w:pPr>
        <w:spacing w:line="360" w:lineRule="auto"/>
        <w:ind w:left="720"/>
      </w:pPr>
      <w:r>
        <w:t>doctor to modify the qualification, hospital managed details.</w:t>
      </w:r>
    </w:p>
    <w:p w:rsidR="00A242C6" w:rsidRDefault="00A242C6" w:rsidP="00A242C6">
      <w:pPr>
        <w:spacing w:line="360" w:lineRule="auto"/>
        <w:ind w:left="720"/>
      </w:pPr>
      <w:r>
        <w:t>MAIN FLOW OF EVENTS</w:t>
      </w:r>
    </w:p>
    <w:p w:rsidR="00A242C6" w:rsidRDefault="00A242C6" w:rsidP="00A242C6">
      <w:pPr>
        <w:spacing w:line="360" w:lineRule="auto"/>
        <w:ind w:left="720"/>
      </w:pPr>
      <w:r>
        <w:t>1.Doctor logs in to the system.</w:t>
      </w:r>
    </w:p>
    <w:p w:rsidR="00A242C6" w:rsidRDefault="00A242C6" w:rsidP="00A242C6">
      <w:pPr>
        <w:spacing w:line="360" w:lineRule="auto"/>
        <w:ind w:left="720"/>
      </w:pPr>
      <w:r>
        <w:t>2. Doctor may select view patient.</w:t>
      </w:r>
    </w:p>
    <w:p w:rsidR="00A242C6" w:rsidRDefault="00A242C6" w:rsidP="00A242C6">
      <w:pPr>
        <w:spacing w:line="360" w:lineRule="auto"/>
        <w:ind w:left="720"/>
      </w:pPr>
      <w:r>
        <w:t>2.1 Patient record is displayed with treatment history.</w:t>
      </w:r>
    </w:p>
    <w:p w:rsidR="00A242C6" w:rsidRDefault="00A242C6" w:rsidP="00A242C6">
      <w:pPr>
        <w:spacing w:line="360" w:lineRule="auto"/>
        <w:ind w:left="720"/>
      </w:pPr>
      <w:r>
        <w:t>3. Doctor add description of patient treatment.</w:t>
      </w:r>
    </w:p>
    <w:p w:rsidR="00A242C6" w:rsidRDefault="00A242C6" w:rsidP="00A242C6">
      <w:pPr>
        <w:spacing w:line="360" w:lineRule="auto"/>
        <w:ind w:left="720"/>
      </w:pPr>
      <w:r>
        <w:t>4. Doctor may select appointment details</w:t>
      </w:r>
    </w:p>
    <w:p w:rsidR="00A242C6" w:rsidRDefault="00A242C6" w:rsidP="00A242C6">
      <w:pPr>
        <w:spacing w:line="360" w:lineRule="auto"/>
        <w:ind w:left="720"/>
      </w:pPr>
      <w:r>
        <w:t>4.1 Appointment Requests is displayed with schedule.</w:t>
      </w:r>
    </w:p>
    <w:p w:rsidR="00A242C6" w:rsidRDefault="00A242C6" w:rsidP="00A242C6">
      <w:pPr>
        <w:spacing w:line="360" w:lineRule="auto"/>
        <w:ind w:left="720"/>
      </w:pPr>
      <w:r>
        <w:t>5. Doctor confirm or cancel appointment.</w:t>
      </w:r>
    </w:p>
    <w:p w:rsidR="00A242C6" w:rsidRDefault="00A242C6" w:rsidP="00A242C6">
      <w:pPr>
        <w:spacing w:line="360" w:lineRule="auto"/>
        <w:ind w:left="720"/>
      </w:pPr>
      <w:r>
        <w:t xml:space="preserve">POST CONDITION – The patient and doctor ‘s database </w:t>
      </w:r>
      <w:proofErr w:type="gramStart"/>
      <w:r>
        <w:t>are</w:t>
      </w:r>
      <w:proofErr w:type="gramEnd"/>
      <w:r>
        <w:t xml:space="preserve"> updated.</w:t>
      </w:r>
    </w:p>
    <w:p w:rsidR="00A242C6" w:rsidRDefault="00A242C6" w:rsidP="00A242C6">
      <w:pPr>
        <w:spacing w:line="360" w:lineRule="auto"/>
        <w:ind w:left="720"/>
      </w:pPr>
    </w:p>
    <w:p w:rsidR="00A242C6" w:rsidRPr="00A242C6" w:rsidRDefault="00297A52" w:rsidP="00A242C6">
      <w:pPr>
        <w:spacing w:line="360" w:lineRule="auto"/>
        <w:rPr>
          <w:b/>
        </w:rPr>
      </w:pPr>
      <w:r>
        <w:rPr>
          <w:b/>
        </w:rPr>
        <w:t>2.1.</w:t>
      </w:r>
      <w:r w:rsidR="00A242C6">
        <w:rPr>
          <w:b/>
        </w:rPr>
        <w:t xml:space="preserve">4.      </w:t>
      </w:r>
      <w:r w:rsidR="00A242C6" w:rsidRPr="00A242C6">
        <w:rPr>
          <w:b/>
        </w:rPr>
        <w:t>A</w:t>
      </w:r>
      <w:r w:rsidR="00A242C6">
        <w:rPr>
          <w:b/>
        </w:rPr>
        <w:t>dmin</w:t>
      </w:r>
    </w:p>
    <w:p w:rsidR="00A242C6" w:rsidRDefault="00A242C6" w:rsidP="00A242C6">
      <w:pPr>
        <w:spacing w:line="360" w:lineRule="auto"/>
        <w:ind w:left="720"/>
      </w:pPr>
    </w:p>
    <w:p w:rsidR="00A242C6" w:rsidRDefault="00A242C6" w:rsidP="00A242C6">
      <w:pPr>
        <w:spacing w:line="360" w:lineRule="auto"/>
        <w:ind w:left="720"/>
      </w:pPr>
      <w:r>
        <w:t xml:space="preserve">DESCRIPTION - The admin add doctor, update </w:t>
      </w:r>
      <w:proofErr w:type="spellStart"/>
      <w:r>
        <w:t>docotr</w:t>
      </w:r>
      <w:proofErr w:type="spellEnd"/>
      <w:r>
        <w:t xml:space="preserve"> details and verify payment and</w:t>
      </w:r>
    </w:p>
    <w:p w:rsidR="00A242C6" w:rsidRDefault="00A242C6" w:rsidP="00A242C6">
      <w:pPr>
        <w:spacing w:line="360" w:lineRule="auto"/>
        <w:ind w:left="720"/>
      </w:pPr>
      <w:r>
        <w:t>generate Bill/</w:t>
      </w:r>
      <w:proofErr w:type="spellStart"/>
      <w:r>
        <w:t>Reciept</w:t>
      </w:r>
      <w:proofErr w:type="spellEnd"/>
      <w:r>
        <w:t xml:space="preserve"> for the same.</w:t>
      </w:r>
    </w:p>
    <w:p w:rsidR="00A242C6" w:rsidRDefault="00A242C6" w:rsidP="00A242C6">
      <w:pPr>
        <w:spacing w:line="360" w:lineRule="auto"/>
        <w:ind w:left="720"/>
      </w:pPr>
      <w:r>
        <w:t>MAIN FLOW OF EVENTS</w:t>
      </w:r>
    </w:p>
    <w:p w:rsidR="00A242C6" w:rsidRDefault="00A242C6" w:rsidP="00A242C6">
      <w:pPr>
        <w:spacing w:line="360" w:lineRule="auto"/>
        <w:ind w:left="720"/>
      </w:pPr>
      <w:r>
        <w:t>1. Admin logs in the system.</w:t>
      </w:r>
    </w:p>
    <w:p w:rsidR="00A242C6" w:rsidRDefault="00A242C6" w:rsidP="00A242C6">
      <w:pPr>
        <w:spacing w:line="360" w:lineRule="auto"/>
        <w:ind w:left="720"/>
      </w:pPr>
      <w:r>
        <w:t>2. Admin may add doctor new doctor.</w:t>
      </w:r>
    </w:p>
    <w:p w:rsidR="00A242C6" w:rsidRDefault="00A242C6" w:rsidP="00A242C6">
      <w:pPr>
        <w:spacing w:line="360" w:lineRule="auto"/>
        <w:ind w:left="720"/>
      </w:pPr>
      <w:r>
        <w:t>2.1 admin fills the doctor’s details.</w:t>
      </w:r>
    </w:p>
    <w:p w:rsidR="00A242C6" w:rsidRDefault="00A242C6" w:rsidP="00A242C6">
      <w:pPr>
        <w:spacing w:line="360" w:lineRule="auto"/>
        <w:ind w:left="720"/>
      </w:pPr>
      <w:r>
        <w:t>3. Admin view Doctor record.</w:t>
      </w:r>
    </w:p>
    <w:p w:rsidR="00A242C6" w:rsidRDefault="00A242C6" w:rsidP="00A242C6">
      <w:pPr>
        <w:spacing w:line="360" w:lineRule="auto"/>
        <w:ind w:left="720"/>
      </w:pPr>
      <w:r>
        <w:t>3.1 Admin enters the doctor id in the system.</w:t>
      </w:r>
    </w:p>
    <w:p w:rsidR="00A242C6" w:rsidRDefault="00A242C6" w:rsidP="00A242C6">
      <w:pPr>
        <w:spacing w:line="360" w:lineRule="auto"/>
        <w:ind w:left="720"/>
      </w:pPr>
      <w:r>
        <w:t>3.2 Doctor details are displayed, Admin can update details.</w:t>
      </w:r>
    </w:p>
    <w:p w:rsidR="00A242C6" w:rsidRDefault="00A242C6" w:rsidP="00A242C6">
      <w:pPr>
        <w:spacing w:line="360" w:lineRule="auto"/>
        <w:ind w:left="720"/>
      </w:pPr>
      <w:r>
        <w:t xml:space="preserve">4. Admin Verify the payment </w:t>
      </w:r>
      <w:proofErr w:type="spellStart"/>
      <w:r>
        <w:t>submited</w:t>
      </w:r>
      <w:proofErr w:type="spellEnd"/>
      <w:r>
        <w:t xml:space="preserve"> by the Patient.</w:t>
      </w:r>
    </w:p>
    <w:p w:rsidR="00A242C6" w:rsidRDefault="00A242C6" w:rsidP="00A242C6">
      <w:pPr>
        <w:spacing w:line="360" w:lineRule="auto"/>
        <w:ind w:left="720"/>
      </w:pPr>
      <w:r>
        <w:t>4.1 Generate Bill/</w:t>
      </w:r>
      <w:proofErr w:type="spellStart"/>
      <w:r>
        <w:t>Reciept</w:t>
      </w:r>
      <w:proofErr w:type="spellEnd"/>
      <w:r>
        <w:t xml:space="preserve"> and confirmation message for the same.</w:t>
      </w:r>
    </w:p>
    <w:p w:rsidR="00A242C6" w:rsidRDefault="00A242C6" w:rsidP="00A242C6">
      <w:pPr>
        <w:spacing w:line="360" w:lineRule="auto"/>
        <w:ind w:left="720"/>
      </w:pPr>
      <w:r>
        <w:t>PRE –CONDITION - Admin must first log in with his/her credentials.</w:t>
      </w:r>
    </w:p>
    <w:p w:rsidR="00A242C6" w:rsidRDefault="00A242C6" w:rsidP="00A242C6">
      <w:pPr>
        <w:spacing w:line="360" w:lineRule="auto"/>
        <w:ind w:left="720"/>
      </w:pPr>
    </w:p>
    <w:p w:rsidR="00A242C6" w:rsidRDefault="00A242C6" w:rsidP="00A242C6">
      <w:pPr>
        <w:spacing w:line="360" w:lineRule="auto"/>
        <w:ind w:left="720"/>
      </w:pPr>
      <w:r>
        <w:t xml:space="preserve">POST CONDITION - The </w:t>
      </w:r>
      <w:proofErr w:type="spellStart"/>
      <w:r>
        <w:t>hms</w:t>
      </w:r>
      <w:proofErr w:type="spellEnd"/>
      <w:r>
        <w:t xml:space="preserve"> database is updated.</w:t>
      </w:r>
    </w:p>
    <w:p w:rsidR="00A242C6" w:rsidRDefault="00A242C6" w:rsidP="00A242C6">
      <w:pPr>
        <w:spacing w:line="360" w:lineRule="auto"/>
        <w:ind w:left="720"/>
      </w:pPr>
    </w:p>
    <w:p w:rsidR="00A242C6" w:rsidRDefault="00A242C6" w:rsidP="00A242C6">
      <w:pPr>
        <w:spacing w:line="360" w:lineRule="auto"/>
        <w:ind w:left="720"/>
      </w:pPr>
      <w:r>
        <w:lastRenderedPageBreak/>
        <w:t>28 | P a g e</w:t>
      </w:r>
    </w:p>
    <w:p w:rsidR="00A242C6" w:rsidRDefault="00A242C6" w:rsidP="00A242C6">
      <w:pPr>
        <w:spacing w:line="360" w:lineRule="auto"/>
        <w:ind w:left="720"/>
      </w:pPr>
    </w:p>
    <w:p w:rsidR="00A242C6" w:rsidRPr="00A242C6" w:rsidRDefault="00297A52" w:rsidP="00A242C6">
      <w:pPr>
        <w:spacing w:line="360" w:lineRule="auto"/>
        <w:rPr>
          <w:b/>
        </w:rPr>
      </w:pPr>
      <w:r>
        <w:rPr>
          <w:b/>
        </w:rPr>
        <w:t>2.1.</w:t>
      </w:r>
      <w:r w:rsidR="00A242C6" w:rsidRPr="00A242C6">
        <w:rPr>
          <w:b/>
        </w:rPr>
        <w:t>5.  User characteristics</w:t>
      </w:r>
    </w:p>
    <w:p w:rsidR="00A242C6" w:rsidRDefault="00A242C6" w:rsidP="00A242C6">
      <w:pPr>
        <w:spacing w:line="360" w:lineRule="auto"/>
        <w:ind w:left="720"/>
      </w:pPr>
    </w:p>
    <w:p w:rsidR="00A242C6" w:rsidRPr="00A242C6" w:rsidRDefault="00A242C6" w:rsidP="00A242C6">
      <w:pPr>
        <w:spacing w:line="360" w:lineRule="auto"/>
        <w:ind w:left="720"/>
        <w:rPr>
          <w:b/>
        </w:rPr>
      </w:pPr>
      <w:r w:rsidRPr="00A242C6">
        <w:rPr>
          <w:b/>
        </w:rPr>
        <w:t>ADMIN</w:t>
      </w:r>
    </w:p>
    <w:p w:rsidR="00A242C6" w:rsidRDefault="00A242C6" w:rsidP="00A242C6">
      <w:pPr>
        <w:spacing w:line="360" w:lineRule="auto"/>
        <w:ind w:left="720"/>
      </w:pPr>
      <w:r>
        <w:t>Admin has the full access to the system which means he is able to manage any activity</w:t>
      </w:r>
    </w:p>
    <w:p w:rsidR="00A242C6" w:rsidRDefault="00A242C6" w:rsidP="00A242C6">
      <w:pPr>
        <w:spacing w:line="360" w:lineRule="auto"/>
        <w:ind w:left="720"/>
      </w:pPr>
      <w:r>
        <w:t>with regard to the system. He is the highest privileged user who can access to the</w:t>
      </w:r>
    </w:p>
    <w:p w:rsidR="00A242C6" w:rsidRDefault="00A242C6" w:rsidP="00A242C6">
      <w:pPr>
        <w:spacing w:line="360" w:lineRule="auto"/>
        <w:ind w:left="720"/>
      </w:pPr>
      <w:r>
        <w:t>system.</w:t>
      </w:r>
    </w:p>
    <w:p w:rsidR="00A242C6" w:rsidRDefault="00A242C6" w:rsidP="00A242C6">
      <w:pPr>
        <w:spacing w:line="360" w:lineRule="auto"/>
        <w:ind w:left="720"/>
      </w:pPr>
      <w:r>
        <w:t>Key functions:</w:t>
      </w:r>
    </w:p>
    <w:p w:rsidR="00A242C6" w:rsidRDefault="00A242C6" w:rsidP="00A242C6">
      <w:pPr>
        <w:spacing w:line="360" w:lineRule="auto"/>
        <w:ind w:left="720"/>
      </w:pPr>
      <w:r>
        <w:t>•Access patient record, doctor Record.</w:t>
      </w:r>
    </w:p>
    <w:p w:rsidR="00A242C6" w:rsidRDefault="00A242C6" w:rsidP="00A242C6">
      <w:pPr>
        <w:spacing w:line="360" w:lineRule="auto"/>
        <w:ind w:left="720"/>
      </w:pPr>
      <w:r>
        <w:t>•Add new doctor entry in system database.</w:t>
      </w:r>
    </w:p>
    <w:p w:rsidR="00A242C6" w:rsidRDefault="00A242C6" w:rsidP="00A242C6">
      <w:pPr>
        <w:spacing w:line="360" w:lineRule="auto"/>
        <w:ind w:left="720"/>
      </w:pPr>
      <w:r>
        <w:t>• Confirm Payment and Generate Bill.</w:t>
      </w:r>
    </w:p>
    <w:p w:rsidR="00A242C6" w:rsidRDefault="00A242C6" w:rsidP="00A242C6">
      <w:pPr>
        <w:spacing w:line="360" w:lineRule="auto"/>
        <w:ind w:left="720"/>
      </w:pPr>
      <w:r>
        <w:t xml:space="preserve">• View </w:t>
      </w:r>
      <w:proofErr w:type="gramStart"/>
      <w:r>
        <w:t>Records.(</w:t>
      </w:r>
      <w:proofErr w:type="gramEnd"/>
      <w:r>
        <w:t>Total no of patients treated, doctor added/remove, consultant fee).</w:t>
      </w:r>
    </w:p>
    <w:p w:rsidR="00A242C6" w:rsidRPr="00A242C6" w:rsidRDefault="00A242C6" w:rsidP="00A242C6">
      <w:pPr>
        <w:spacing w:line="360" w:lineRule="auto"/>
        <w:ind w:left="720"/>
        <w:rPr>
          <w:b/>
        </w:rPr>
      </w:pPr>
      <w:r w:rsidRPr="00A242C6">
        <w:rPr>
          <w:b/>
        </w:rPr>
        <w:t>PATIENT</w:t>
      </w:r>
    </w:p>
    <w:p w:rsidR="00A242C6" w:rsidRDefault="00A242C6" w:rsidP="00A242C6">
      <w:pPr>
        <w:spacing w:line="360" w:lineRule="auto"/>
        <w:ind w:left="720"/>
      </w:pPr>
      <w:r>
        <w:t>Patients can choose the best preferred appointments from the options provided and</w:t>
      </w:r>
    </w:p>
    <w:p w:rsidR="00A242C6" w:rsidRDefault="00A242C6" w:rsidP="00A242C6">
      <w:pPr>
        <w:spacing w:line="360" w:lineRule="auto"/>
        <w:ind w:left="720"/>
      </w:pPr>
      <w:r>
        <w:t>can also change the appointment schedule or cancel it. After appt. is confirmed by the</w:t>
      </w:r>
    </w:p>
    <w:p w:rsidR="00A242C6" w:rsidRDefault="00A242C6" w:rsidP="00A242C6">
      <w:pPr>
        <w:spacing w:line="360" w:lineRule="auto"/>
        <w:ind w:left="720"/>
      </w:pPr>
      <w:r>
        <w:t>respective doctor they can pay their consultant fee online. Patients have access to only</w:t>
      </w:r>
    </w:p>
    <w:p w:rsidR="00A242C6" w:rsidRDefault="00A242C6" w:rsidP="00A242C6">
      <w:pPr>
        <w:spacing w:line="360" w:lineRule="auto"/>
        <w:ind w:left="720"/>
      </w:pPr>
      <w:r>
        <w:t>their records.</w:t>
      </w:r>
    </w:p>
    <w:p w:rsidR="00A242C6" w:rsidRDefault="00A242C6" w:rsidP="00A242C6">
      <w:pPr>
        <w:spacing w:line="360" w:lineRule="auto"/>
        <w:ind w:left="720"/>
      </w:pPr>
      <w:r>
        <w:t>Key functions:</w:t>
      </w:r>
    </w:p>
    <w:p w:rsidR="00A242C6" w:rsidRDefault="00A242C6" w:rsidP="00A242C6">
      <w:pPr>
        <w:spacing w:line="360" w:lineRule="auto"/>
        <w:ind w:left="720"/>
      </w:pPr>
      <w:r>
        <w:t>• Make appointment.</w:t>
      </w:r>
    </w:p>
    <w:p w:rsidR="00A242C6" w:rsidRDefault="00A242C6" w:rsidP="00A242C6">
      <w:pPr>
        <w:spacing w:line="360" w:lineRule="auto"/>
        <w:ind w:left="720"/>
      </w:pPr>
      <w:r>
        <w:t>• Cancel appointment.</w:t>
      </w:r>
    </w:p>
    <w:p w:rsidR="00A242C6" w:rsidRDefault="00A242C6" w:rsidP="00A242C6">
      <w:pPr>
        <w:spacing w:line="360" w:lineRule="auto"/>
        <w:ind w:left="720"/>
      </w:pPr>
      <w:r>
        <w:t>• Update Details.</w:t>
      </w:r>
    </w:p>
    <w:p w:rsidR="00A242C6" w:rsidRDefault="00A242C6" w:rsidP="00A242C6">
      <w:pPr>
        <w:spacing w:line="360" w:lineRule="auto"/>
        <w:ind w:left="720"/>
      </w:pPr>
      <w:r>
        <w:t>• Payment.</w:t>
      </w:r>
    </w:p>
    <w:p w:rsidR="00A242C6" w:rsidRDefault="00A242C6" w:rsidP="00A242C6">
      <w:pPr>
        <w:spacing w:line="360" w:lineRule="auto"/>
        <w:ind w:left="720"/>
      </w:pPr>
      <w:r>
        <w:t>•View Payment History.</w:t>
      </w:r>
    </w:p>
    <w:p w:rsidR="00A242C6" w:rsidRDefault="00A242C6" w:rsidP="00A242C6">
      <w:pPr>
        <w:spacing w:line="360" w:lineRule="auto"/>
        <w:ind w:left="720"/>
      </w:pPr>
    </w:p>
    <w:p w:rsidR="00A242C6" w:rsidRDefault="00A242C6" w:rsidP="00A242C6">
      <w:pPr>
        <w:spacing w:line="360" w:lineRule="auto"/>
        <w:ind w:left="720"/>
      </w:pPr>
    </w:p>
    <w:p w:rsidR="00A242C6" w:rsidRPr="00A242C6" w:rsidRDefault="00A242C6" w:rsidP="00A242C6">
      <w:pPr>
        <w:spacing w:line="360" w:lineRule="auto"/>
        <w:ind w:left="720"/>
        <w:rPr>
          <w:b/>
        </w:rPr>
      </w:pPr>
      <w:r w:rsidRPr="00A242C6">
        <w:rPr>
          <w:b/>
        </w:rPr>
        <w:lastRenderedPageBreak/>
        <w:t>DOCTOR</w:t>
      </w:r>
    </w:p>
    <w:p w:rsidR="00A242C6" w:rsidRDefault="00A242C6" w:rsidP="00A242C6">
      <w:pPr>
        <w:spacing w:line="360" w:lineRule="auto"/>
        <w:ind w:left="720"/>
      </w:pPr>
      <w:r>
        <w:t>Doctors can view the patient appointment list and provide the confirmation or make</w:t>
      </w:r>
    </w:p>
    <w:p w:rsidR="00A242C6" w:rsidRDefault="00A242C6" w:rsidP="00A242C6">
      <w:pPr>
        <w:spacing w:line="360" w:lineRule="auto"/>
        <w:ind w:left="720"/>
      </w:pPr>
      <w:r>
        <w:t>changes in the appointment list if required. Doctors have access to only records of those</w:t>
      </w:r>
    </w:p>
    <w:p w:rsidR="00A242C6" w:rsidRDefault="00A242C6" w:rsidP="00A242C6">
      <w:pPr>
        <w:spacing w:line="360" w:lineRule="auto"/>
        <w:ind w:left="720"/>
      </w:pPr>
      <w:r>
        <w:t>patients whom they are treating.</w:t>
      </w:r>
    </w:p>
    <w:p w:rsidR="00A242C6" w:rsidRDefault="00A242C6" w:rsidP="00A242C6">
      <w:pPr>
        <w:spacing w:line="360" w:lineRule="auto"/>
        <w:ind w:left="720"/>
      </w:pPr>
      <w:r>
        <w:t>Key functions:</w:t>
      </w:r>
    </w:p>
    <w:p w:rsidR="00A242C6" w:rsidRDefault="00A242C6" w:rsidP="00A242C6">
      <w:pPr>
        <w:spacing w:line="360" w:lineRule="auto"/>
        <w:ind w:left="720"/>
      </w:pPr>
      <w:r>
        <w:t>• Confirmation of appointment.</w:t>
      </w:r>
    </w:p>
    <w:p w:rsidR="00A242C6" w:rsidRDefault="00A242C6" w:rsidP="00A242C6">
      <w:pPr>
        <w:spacing w:line="360" w:lineRule="auto"/>
        <w:ind w:left="720"/>
      </w:pPr>
      <w:r>
        <w:t>• Cancellation of appointment.</w:t>
      </w:r>
    </w:p>
    <w:p w:rsidR="00A242C6" w:rsidRDefault="00A242C6" w:rsidP="00A242C6">
      <w:pPr>
        <w:spacing w:line="360" w:lineRule="auto"/>
        <w:ind w:left="720"/>
      </w:pPr>
      <w:r>
        <w:t>• Modification of appointment list.</w:t>
      </w:r>
    </w:p>
    <w:p w:rsidR="00A242C6" w:rsidRDefault="00A242C6" w:rsidP="00A242C6">
      <w:pPr>
        <w:spacing w:line="360" w:lineRule="auto"/>
        <w:ind w:left="720"/>
      </w:pPr>
      <w:r>
        <w:t>• Add Prescription.</w:t>
      </w:r>
    </w:p>
    <w:p w:rsidR="00785213" w:rsidRDefault="00785213" w:rsidP="00785213">
      <w:pPr>
        <w:spacing w:line="360" w:lineRule="auto"/>
        <w:ind w:left="720"/>
        <w:rPr>
          <w:b/>
          <w:bCs/>
        </w:rPr>
      </w:pPr>
    </w:p>
    <w:p w:rsidR="00785213" w:rsidRDefault="00297A52" w:rsidP="00785213">
      <w:pPr>
        <w:spacing w:line="360" w:lineRule="auto"/>
        <w:ind w:left="720"/>
        <w:rPr>
          <w:b/>
          <w:bCs/>
        </w:rPr>
      </w:pPr>
      <w:r>
        <w:rPr>
          <w:noProof/>
        </w:rPr>
        <w:drawing>
          <wp:inline distT="0" distB="0" distL="0" distR="0">
            <wp:extent cx="5486189" cy="4276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0216" cy="4279864"/>
                    </a:xfrm>
                    <a:prstGeom prst="rect">
                      <a:avLst/>
                    </a:prstGeom>
                    <a:noFill/>
                    <a:ln>
                      <a:noFill/>
                    </a:ln>
                  </pic:spPr>
                </pic:pic>
              </a:graphicData>
            </a:graphic>
          </wp:inline>
        </w:drawing>
      </w:r>
    </w:p>
    <w:p w:rsidR="00785213" w:rsidRDefault="00785213" w:rsidP="00297A52">
      <w:pPr>
        <w:spacing w:line="360" w:lineRule="auto"/>
        <w:ind w:left="720"/>
      </w:pPr>
      <w:r>
        <w:t>Admin should be able to login,</w:t>
      </w:r>
      <w:r w:rsidR="00297A52">
        <w:t xml:space="preserve"> </w:t>
      </w:r>
      <w:r>
        <w:t xml:space="preserve">add </w:t>
      </w:r>
      <w:r w:rsidR="00297A52">
        <w:t>Employee</w:t>
      </w:r>
      <w:r>
        <w:t xml:space="preserve"> </w:t>
      </w:r>
      <w:r w:rsidR="00297A52">
        <w:t>information,</w:t>
      </w:r>
      <w:r>
        <w:t xml:space="preserve"> </w:t>
      </w:r>
      <w:r w:rsidR="00297A52">
        <w:t>remove Employee information, view</w:t>
      </w:r>
      <w:r>
        <w:t xml:space="preserve"> </w:t>
      </w:r>
      <w:r w:rsidR="00297A52">
        <w:t>doctor list</w:t>
      </w:r>
      <w:r>
        <w:t>,</w:t>
      </w:r>
      <w:r w:rsidR="00297A52">
        <w:t xml:space="preserve"> check resources, Update resources</w:t>
      </w:r>
      <w:r>
        <w:t xml:space="preserve"> </w:t>
      </w:r>
      <w:proofErr w:type="gramStart"/>
      <w:r>
        <w:t>and  see</w:t>
      </w:r>
      <w:proofErr w:type="gramEnd"/>
      <w:r>
        <w:t xml:space="preserve"> user Information according to user Id.</w:t>
      </w:r>
    </w:p>
    <w:p w:rsidR="00785213" w:rsidRDefault="00297A52" w:rsidP="00785213">
      <w:pPr>
        <w:numPr>
          <w:ilvl w:val="1"/>
          <w:numId w:val="34"/>
        </w:numPr>
        <w:jc w:val="both"/>
        <w:rPr>
          <w:b/>
          <w:bCs/>
        </w:rPr>
      </w:pPr>
      <w:r>
        <w:rPr>
          <w:b/>
          <w:bCs/>
        </w:rPr>
        <w:lastRenderedPageBreak/>
        <w:t>NON-FUNCTIONAL</w:t>
      </w:r>
      <w:r w:rsidR="00785213">
        <w:rPr>
          <w:b/>
          <w:bCs/>
        </w:rPr>
        <w:t xml:space="preserve"> REQUIREMENTS</w:t>
      </w:r>
    </w:p>
    <w:p w:rsidR="00785213" w:rsidRDefault="00785213" w:rsidP="00785213">
      <w:pPr>
        <w:ind w:left="360"/>
        <w:jc w:val="both"/>
        <w:rPr>
          <w:b/>
          <w:bCs/>
        </w:rPr>
      </w:pPr>
    </w:p>
    <w:p w:rsidR="00785213" w:rsidRDefault="00785213" w:rsidP="00785213">
      <w:pPr>
        <w:ind w:left="360" w:firstLine="360"/>
        <w:jc w:val="both"/>
      </w:pPr>
      <w:r>
        <w:rPr>
          <w:b/>
          <w:bCs/>
        </w:rPr>
        <w:t>2.2.1 Interface</w:t>
      </w:r>
    </w:p>
    <w:p w:rsidR="00EF0A4A" w:rsidRDefault="00785213" w:rsidP="00EF0A4A">
      <w:pPr>
        <w:ind w:left="360"/>
        <w:jc w:val="both"/>
      </w:pPr>
      <w:r>
        <w:tab/>
      </w:r>
      <w:r>
        <w:tab/>
      </w:r>
      <w:r w:rsidR="00EF0A4A">
        <w:t>This section provides a detailed description of all inputs into and outputs from the system. It also gives a description of the hardware, software and</w:t>
      </w:r>
    </w:p>
    <w:p w:rsidR="00EF0A4A" w:rsidRDefault="00EF0A4A" w:rsidP="00EF0A4A">
      <w:pPr>
        <w:ind w:left="360"/>
        <w:jc w:val="both"/>
      </w:pPr>
      <w:r>
        <w:t>communication interfaces and provides basic prototypes of the user interface.</w:t>
      </w:r>
    </w:p>
    <w:p w:rsidR="00EF0A4A" w:rsidRDefault="00EF0A4A" w:rsidP="00EF0A4A">
      <w:pPr>
        <w:ind w:left="360"/>
        <w:jc w:val="both"/>
      </w:pPr>
      <w:r>
        <w:t>▪ The protocol used shall be HTTP.</w:t>
      </w:r>
    </w:p>
    <w:p w:rsidR="00EF0A4A" w:rsidRDefault="00EF0A4A" w:rsidP="00EF0A4A">
      <w:pPr>
        <w:ind w:left="360"/>
        <w:jc w:val="both"/>
      </w:pPr>
      <w:r>
        <w:t>▪ The Port number used will be 8080.</w:t>
      </w:r>
    </w:p>
    <w:p w:rsidR="00785213" w:rsidRDefault="00EF0A4A" w:rsidP="00EF0A4A">
      <w:pPr>
        <w:ind w:left="360"/>
        <w:jc w:val="both"/>
      </w:pPr>
      <w:r>
        <w:t>▪ There shall be logical address of the system in IPv4 format.</w:t>
      </w:r>
    </w:p>
    <w:p w:rsidR="00785213" w:rsidRDefault="00785213" w:rsidP="00785213">
      <w:pPr>
        <w:ind w:left="360" w:firstLine="360"/>
        <w:jc w:val="both"/>
        <w:rPr>
          <w:b/>
          <w:bCs/>
          <w:color w:val="000000"/>
          <w:szCs w:val="22"/>
        </w:rPr>
      </w:pPr>
      <w:r>
        <w:rPr>
          <w:b/>
          <w:bCs/>
        </w:rPr>
        <w:t>2.2.2 Performance</w:t>
      </w:r>
    </w:p>
    <w:p w:rsidR="00785213" w:rsidRDefault="00785213" w:rsidP="00785213">
      <w:pPr>
        <w:numPr>
          <w:ilvl w:val="0"/>
          <w:numId w:val="7"/>
        </w:numPr>
        <w:tabs>
          <w:tab w:val="left" w:pos="5400"/>
        </w:tabs>
        <w:rPr>
          <w:b/>
          <w:bCs/>
          <w:color w:val="000000"/>
          <w:szCs w:val="22"/>
        </w:rPr>
      </w:pPr>
      <w:r>
        <w:rPr>
          <w:b/>
          <w:bCs/>
          <w:color w:val="000000"/>
          <w:szCs w:val="22"/>
        </w:rPr>
        <w:t>Number of Concurrent Users:</w:t>
      </w:r>
    </w:p>
    <w:p w:rsidR="00785213" w:rsidRDefault="00785213" w:rsidP="00785213">
      <w:pPr>
        <w:tabs>
          <w:tab w:val="left" w:pos="5400"/>
        </w:tabs>
        <w:rPr>
          <w:bCs/>
          <w:color w:val="000000"/>
          <w:szCs w:val="22"/>
        </w:rPr>
      </w:pPr>
      <w:r w:rsidRPr="00DB2ACD">
        <w:rPr>
          <w:bCs/>
          <w:color w:val="000000"/>
          <w:szCs w:val="22"/>
        </w:rPr>
        <w:t xml:space="preserve">ARS shall be able to handle at least 1000 transactions/inquiries per </w:t>
      </w:r>
    </w:p>
    <w:p w:rsidR="00785213" w:rsidRDefault="00785213" w:rsidP="00785213">
      <w:pPr>
        <w:tabs>
          <w:tab w:val="left" w:pos="5400"/>
        </w:tabs>
        <w:rPr>
          <w:b/>
          <w:color w:val="000000"/>
          <w:szCs w:val="22"/>
        </w:rPr>
      </w:pPr>
      <w:r w:rsidRPr="00DB2ACD">
        <w:rPr>
          <w:bCs/>
          <w:color w:val="000000"/>
          <w:szCs w:val="22"/>
        </w:rPr>
        <w:t>second</w:t>
      </w:r>
    </w:p>
    <w:p w:rsidR="00785213" w:rsidRDefault="00297A52" w:rsidP="00785213">
      <w:pPr>
        <w:numPr>
          <w:ilvl w:val="0"/>
          <w:numId w:val="7"/>
        </w:numPr>
        <w:tabs>
          <w:tab w:val="left" w:pos="5400"/>
        </w:tabs>
        <w:rPr>
          <w:bCs/>
          <w:color w:val="000000"/>
          <w:szCs w:val="22"/>
        </w:rPr>
      </w:pPr>
      <w:r>
        <w:rPr>
          <w:b/>
          <w:color w:val="000000"/>
          <w:szCs w:val="22"/>
        </w:rPr>
        <w:t>Registration of Patients</w:t>
      </w:r>
      <w:r w:rsidR="00785213">
        <w:rPr>
          <w:b/>
          <w:color w:val="000000"/>
          <w:szCs w:val="22"/>
        </w:rPr>
        <w:t>:</w:t>
      </w:r>
    </w:p>
    <w:p w:rsidR="00785213" w:rsidRDefault="00785213" w:rsidP="00785213">
      <w:pPr>
        <w:tabs>
          <w:tab w:val="left" w:pos="5400"/>
        </w:tabs>
        <w:ind w:left="1800"/>
        <w:jc w:val="both"/>
        <w:rPr>
          <w:bCs/>
          <w:color w:val="000000"/>
          <w:szCs w:val="22"/>
        </w:rPr>
      </w:pPr>
      <w:r>
        <w:rPr>
          <w:bCs/>
          <w:color w:val="000000"/>
          <w:szCs w:val="22"/>
        </w:rPr>
        <w:t>The system is susceptible to any temporary server failure since it uses the strong feature of Struts 2 and Hibernate. Hence the examination will be continued even if the sever gets disconnected in between the examination.</w:t>
      </w:r>
    </w:p>
    <w:p w:rsidR="00785213" w:rsidRDefault="00785213" w:rsidP="00785213">
      <w:pPr>
        <w:tabs>
          <w:tab w:val="left" w:pos="5400"/>
        </w:tabs>
        <w:rPr>
          <w:b/>
          <w:bCs/>
        </w:rPr>
      </w:pPr>
    </w:p>
    <w:p w:rsidR="00785213" w:rsidRDefault="00785213" w:rsidP="00785213">
      <w:pPr>
        <w:ind w:left="360" w:firstLine="360"/>
        <w:jc w:val="both"/>
        <w:rPr>
          <w:b/>
          <w:bCs/>
        </w:rPr>
      </w:pPr>
    </w:p>
    <w:p w:rsidR="00785213" w:rsidRDefault="00785213" w:rsidP="00785213">
      <w:pPr>
        <w:ind w:left="360" w:firstLine="360"/>
        <w:jc w:val="both"/>
        <w:rPr>
          <w:b/>
          <w:bCs/>
        </w:rPr>
      </w:pPr>
      <w:r>
        <w:rPr>
          <w:b/>
          <w:bCs/>
        </w:rPr>
        <w:t>2.2.3 Constraint</w:t>
      </w:r>
    </w:p>
    <w:p w:rsidR="00785213" w:rsidRDefault="00785213" w:rsidP="00785213">
      <w:pPr>
        <w:tabs>
          <w:tab w:val="left" w:pos="5400"/>
        </w:tabs>
        <w:rPr>
          <w:b/>
          <w:bCs/>
        </w:rPr>
      </w:pPr>
      <w:r w:rsidRPr="00DB2ACD">
        <w:rPr>
          <w:bCs/>
          <w:color w:val="000000"/>
          <w:szCs w:val="22"/>
        </w:rPr>
        <w:t xml:space="preserve">ARS shall be able to handle at least 1000 transactions/inquiries </w:t>
      </w:r>
      <w:proofErr w:type="spellStart"/>
      <w:r w:rsidRPr="00DB2ACD">
        <w:rPr>
          <w:bCs/>
          <w:color w:val="000000"/>
          <w:szCs w:val="22"/>
        </w:rPr>
        <w:t>persecond</w:t>
      </w:r>
      <w:proofErr w:type="spellEnd"/>
    </w:p>
    <w:p w:rsidR="00785213" w:rsidRDefault="00785213" w:rsidP="00785213">
      <w:pPr>
        <w:ind w:left="360" w:firstLine="360"/>
        <w:jc w:val="both"/>
        <w:rPr>
          <w:b/>
          <w:bCs/>
        </w:rPr>
      </w:pPr>
    </w:p>
    <w:p w:rsidR="00785213" w:rsidRPr="00EF0A4A" w:rsidRDefault="00A9566D" w:rsidP="00EF0A4A">
      <w:pPr>
        <w:pStyle w:val="ListParagraph"/>
        <w:numPr>
          <w:ilvl w:val="2"/>
          <w:numId w:val="36"/>
        </w:numPr>
        <w:jc w:val="both"/>
        <w:rPr>
          <w:b/>
          <w:bCs/>
          <w:szCs w:val="22"/>
        </w:rPr>
      </w:pPr>
      <w:r w:rsidRPr="00EF0A4A">
        <w:rPr>
          <w:b/>
          <w:bCs/>
        </w:rPr>
        <w:t>Hardware Requirements</w:t>
      </w:r>
      <w:r w:rsidR="00785213" w:rsidRPr="00EF0A4A">
        <w:rPr>
          <w:b/>
          <w:bCs/>
        </w:rPr>
        <w:t>:</w:t>
      </w:r>
    </w:p>
    <w:p w:rsidR="00EF0A4A" w:rsidRPr="00EF0A4A" w:rsidRDefault="00EF0A4A" w:rsidP="00EF0A4A">
      <w:pPr>
        <w:pStyle w:val="BodyTextIndent3"/>
        <w:numPr>
          <w:ilvl w:val="0"/>
          <w:numId w:val="9"/>
        </w:numPr>
        <w:tabs>
          <w:tab w:val="left" w:pos="5400"/>
        </w:tabs>
        <w:spacing w:line="360" w:lineRule="auto"/>
        <w:jc w:val="both"/>
        <w:rPr>
          <w:rFonts w:ascii="Times New Roman" w:hAnsi="Times New Roman" w:cs="Times New Roman"/>
          <w:bCs/>
          <w:szCs w:val="22"/>
        </w:rPr>
      </w:pPr>
      <w:r w:rsidRPr="00EF0A4A">
        <w:rPr>
          <w:rFonts w:ascii="Times New Roman" w:hAnsi="Times New Roman" w:cs="Times New Roman"/>
          <w:bCs/>
          <w:szCs w:val="22"/>
        </w:rPr>
        <w:t>Laptop/Desktop PC-Purpose of this is to give information when Patients ask</w:t>
      </w:r>
      <w:r>
        <w:rPr>
          <w:rFonts w:ascii="Times New Roman" w:hAnsi="Times New Roman" w:cs="Times New Roman"/>
          <w:bCs/>
          <w:szCs w:val="22"/>
        </w:rPr>
        <w:t xml:space="preserve"> </w:t>
      </w:r>
      <w:r w:rsidRPr="00EF0A4A">
        <w:rPr>
          <w:rFonts w:ascii="Times New Roman" w:hAnsi="Times New Roman" w:cs="Times New Roman"/>
          <w:bCs/>
          <w:szCs w:val="22"/>
        </w:rPr>
        <w:t>information about doctors, medicine available lab tests etc. To perform such</w:t>
      </w:r>
      <w:r>
        <w:rPr>
          <w:rFonts w:ascii="Times New Roman" w:hAnsi="Times New Roman" w:cs="Times New Roman"/>
          <w:bCs/>
          <w:szCs w:val="22"/>
        </w:rPr>
        <w:t xml:space="preserve"> </w:t>
      </w:r>
      <w:r w:rsidR="00A9566D" w:rsidRPr="00EF0A4A">
        <w:rPr>
          <w:rFonts w:ascii="Times New Roman" w:hAnsi="Times New Roman" w:cs="Times New Roman"/>
          <w:bCs/>
          <w:szCs w:val="22"/>
        </w:rPr>
        <w:t>Action,</w:t>
      </w:r>
      <w:r w:rsidRPr="00EF0A4A">
        <w:rPr>
          <w:rFonts w:ascii="Times New Roman" w:hAnsi="Times New Roman" w:cs="Times New Roman"/>
          <w:bCs/>
          <w:szCs w:val="22"/>
        </w:rPr>
        <w:t xml:space="preserve"> it </w:t>
      </w:r>
      <w:r w:rsidR="00A9566D" w:rsidRPr="00EF0A4A">
        <w:rPr>
          <w:rFonts w:ascii="Times New Roman" w:hAnsi="Times New Roman" w:cs="Times New Roman"/>
          <w:bCs/>
          <w:szCs w:val="22"/>
        </w:rPr>
        <w:t>needs</w:t>
      </w:r>
      <w:r w:rsidRPr="00EF0A4A">
        <w:rPr>
          <w:rFonts w:ascii="Times New Roman" w:hAnsi="Times New Roman" w:cs="Times New Roman"/>
          <w:bCs/>
          <w:szCs w:val="22"/>
        </w:rPr>
        <w:t xml:space="preserve"> very efficient computer otherwise due to that reason patients</w:t>
      </w:r>
      <w:r>
        <w:rPr>
          <w:rFonts w:ascii="Times New Roman" w:hAnsi="Times New Roman" w:cs="Times New Roman"/>
          <w:bCs/>
          <w:szCs w:val="22"/>
        </w:rPr>
        <w:t xml:space="preserve"> </w:t>
      </w:r>
      <w:r w:rsidRPr="00EF0A4A">
        <w:rPr>
          <w:rFonts w:ascii="Times New Roman" w:hAnsi="Times New Roman" w:cs="Times New Roman"/>
          <w:bCs/>
          <w:szCs w:val="22"/>
        </w:rPr>
        <w:t>have to wait for a long time to get what they ask for.</w:t>
      </w:r>
    </w:p>
    <w:p w:rsidR="00785213" w:rsidRPr="00EF0A4A" w:rsidRDefault="00EF0A4A" w:rsidP="00EF0A4A">
      <w:pPr>
        <w:pStyle w:val="BodyTextIndent3"/>
        <w:numPr>
          <w:ilvl w:val="0"/>
          <w:numId w:val="9"/>
        </w:numPr>
        <w:tabs>
          <w:tab w:val="left" w:pos="5400"/>
        </w:tabs>
        <w:spacing w:line="360" w:lineRule="auto"/>
        <w:jc w:val="both"/>
        <w:rPr>
          <w:rFonts w:ascii="Times New Roman" w:hAnsi="Times New Roman" w:cs="Times New Roman"/>
          <w:bCs/>
          <w:szCs w:val="22"/>
        </w:rPr>
      </w:pPr>
      <w:r w:rsidRPr="00EF0A4A">
        <w:rPr>
          <w:rFonts w:ascii="Times New Roman" w:hAnsi="Times New Roman" w:cs="Times New Roman"/>
          <w:bCs/>
          <w:szCs w:val="22"/>
        </w:rPr>
        <w:t xml:space="preserve">Laser Printer (B/W) - This device is for printing patients’ info etc. </w:t>
      </w:r>
      <w:r w:rsidR="00785213" w:rsidRPr="00EF0A4A">
        <w:rPr>
          <w:rFonts w:ascii="Times New Roman" w:hAnsi="Times New Roman" w:cs="Times New Roman"/>
          <w:bCs/>
          <w:szCs w:val="22"/>
        </w:rPr>
        <w:t>Software Interfaces</w:t>
      </w:r>
    </w:p>
    <w:p w:rsidR="00EF0A4A" w:rsidRPr="00EF0A4A" w:rsidRDefault="00785213" w:rsidP="00EF0A4A">
      <w:pPr>
        <w:pStyle w:val="BodyTextIndent3"/>
        <w:tabs>
          <w:tab w:val="left" w:pos="5400"/>
        </w:tabs>
        <w:spacing w:line="360" w:lineRule="auto"/>
        <w:ind w:left="720" w:hanging="360"/>
        <w:jc w:val="both"/>
        <w:rPr>
          <w:rFonts w:ascii="Times New Roman" w:hAnsi="Times New Roman" w:cs="Times New Roman"/>
          <w:b/>
          <w:bCs/>
          <w:szCs w:val="22"/>
        </w:rPr>
      </w:pPr>
      <w:r>
        <w:rPr>
          <w:rFonts w:ascii="Times New Roman" w:hAnsi="Times New Roman" w:cs="Times New Roman"/>
          <w:b/>
          <w:bCs/>
          <w:szCs w:val="22"/>
        </w:rPr>
        <w:tab/>
      </w:r>
      <w:r w:rsidR="00A9566D">
        <w:rPr>
          <w:rFonts w:ascii="Times New Roman" w:hAnsi="Times New Roman" w:cs="Times New Roman"/>
          <w:b/>
          <w:bCs/>
          <w:szCs w:val="22"/>
        </w:rPr>
        <w:t xml:space="preserve">2.2.5 </w:t>
      </w:r>
      <w:r w:rsidR="00EF0A4A" w:rsidRPr="00EF0A4A">
        <w:rPr>
          <w:rFonts w:ascii="Times New Roman" w:hAnsi="Times New Roman" w:cs="Times New Roman"/>
          <w:b/>
          <w:bCs/>
          <w:szCs w:val="22"/>
        </w:rPr>
        <w:t xml:space="preserve">Software </w:t>
      </w:r>
      <w:r w:rsidR="00EF0A4A">
        <w:rPr>
          <w:rFonts w:ascii="Times New Roman" w:hAnsi="Times New Roman" w:cs="Times New Roman"/>
          <w:b/>
          <w:bCs/>
          <w:szCs w:val="22"/>
        </w:rPr>
        <w:t>Requirements</w:t>
      </w:r>
      <w:r w:rsidR="00A9566D">
        <w:rPr>
          <w:rFonts w:ascii="Times New Roman" w:hAnsi="Times New Roman" w:cs="Times New Roman"/>
          <w:b/>
          <w:bCs/>
          <w:szCs w:val="22"/>
        </w:rPr>
        <w:t>:</w:t>
      </w:r>
    </w:p>
    <w:p w:rsidR="00EF0A4A" w:rsidRPr="00A9566D" w:rsidRDefault="00EF0A4A" w:rsidP="00EF0A4A">
      <w:pPr>
        <w:pStyle w:val="BodyTextIndent3"/>
        <w:tabs>
          <w:tab w:val="left" w:pos="5400"/>
        </w:tabs>
        <w:spacing w:line="360" w:lineRule="auto"/>
        <w:ind w:left="720" w:hanging="360"/>
        <w:jc w:val="both"/>
        <w:rPr>
          <w:rFonts w:ascii="Times New Roman" w:hAnsi="Times New Roman" w:cs="Times New Roman"/>
          <w:bCs/>
          <w:szCs w:val="22"/>
        </w:rPr>
      </w:pPr>
      <w:r w:rsidRPr="00EF0A4A">
        <w:rPr>
          <w:rFonts w:ascii="Times New Roman" w:hAnsi="Times New Roman" w:cs="Times New Roman"/>
          <w:b/>
          <w:bCs/>
          <w:szCs w:val="22"/>
        </w:rPr>
        <w:t xml:space="preserve">▪ JDK 1.8 </w:t>
      </w:r>
      <w:r w:rsidRPr="00A9566D">
        <w:rPr>
          <w:rFonts w:ascii="Times New Roman" w:hAnsi="Times New Roman" w:cs="Times New Roman"/>
          <w:bCs/>
          <w:szCs w:val="22"/>
        </w:rPr>
        <w:t>- Java is fast, secure, and reliable. From laptops to data centers, game</w:t>
      </w:r>
    </w:p>
    <w:p w:rsidR="00EF0A4A" w:rsidRPr="00A9566D" w:rsidRDefault="00EF0A4A" w:rsidP="00EF0A4A">
      <w:pPr>
        <w:pStyle w:val="BodyTextIndent3"/>
        <w:tabs>
          <w:tab w:val="left" w:pos="5400"/>
        </w:tabs>
        <w:spacing w:line="360" w:lineRule="auto"/>
        <w:ind w:left="720" w:hanging="360"/>
        <w:jc w:val="both"/>
        <w:rPr>
          <w:rFonts w:ascii="Times New Roman" w:hAnsi="Times New Roman" w:cs="Times New Roman"/>
          <w:bCs/>
          <w:szCs w:val="22"/>
        </w:rPr>
      </w:pPr>
      <w:r w:rsidRPr="00A9566D">
        <w:rPr>
          <w:rFonts w:ascii="Times New Roman" w:hAnsi="Times New Roman" w:cs="Times New Roman"/>
          <w:bCs/>
          <w:szCs w:val="22"/>
        </w:rPr>
        <w:t>consoles to scientific supercomputers, cell phones to the Internet</w:t>
      </w:r>
      <w:r w:rsidR="00A9566D">
        <w:rPr>
          <w:rFonts w:ascii="Times New Roman" w:hAnsi="Times New Roman" w:cs="Times New Roman"/>
          <w:bCs/>
          <w:szCs w:val="22"/>
        </w:rPr>
        <w:t>.</w:t>
      </w:r>
    </w:p>
    <w:p w:rsidR="00EF0A4A" w:rsidRPr="00EF0A4A" w:rsidRDefault="00EF0A4A" w:rsidP="00EF0A4A">
      <w:pPr>
        <w:pStyle w:val="BodyTextIndent3"/>
        <w:tabs>
          <w:tab w:val="left" w:pos="5400"/>
        </w:tabs>
        <w:spacing w:line="360" w:lineRule="auto"/>
        <w:ind w:left="720" w:hanging="360"/>
        <w:jc w:val="both"/>
        <w:rPr>
          <w:rFonts w:ascii="Times New Roman" w:hAnsi="Times New Roman" w:cs="Times New Roman"/>
          <w:b/>
          <w:bCs/>
          <w:szCs w:val="22"/>
        </w:rPr>
      </w:pPr>
      <w:r w:rsidRPr="00EF0A4A">
        <w:rPr>
          <w:rFonts w:ascii="Times New Roman" w:hAnsi="Times New Roman" w:cs="Times New Roman"/>
          <w:b/>
          <w:bCs/>
          <w:szCs w:val="22"/>
        </w:rPr>
        <w:t xml:space="preserve">▪ </w:t>
      </w:r>
      <w:proofErr w:type="spellStart"/>
      <w:r w:rsidRPr="00EF0A4A">
        <w:rPr>
          <w:rFonts w:ascii="Times New Roman" w:hAnsi="Times New Roman" w:cs="Times New Roman"/>
          <w:b/>
          <w:bCs/>
          <w:szCs w:val="22"/>
        </w:rPr>
        <w:t>Mysql</w:t>
      </w:r>
      <w:proofErr w:type="spellEnd"/>
      <w:r w:rsidRPr="00EF0A4A">
        <w:rPr>
          <w:rFonts w:ascii="Times New Roman" w:hAnsi="Times New Roman" w:cs="Times New Roman"/>
          <w:b/>
          <w:bCs/>
          <w:szCs w:val="22"/>
        </w:rPr>
        <w:t xml:space="preserve"> server - </w:t>
      </w:r>
      <w:r w:rsidRPr="00A9566D">
        <w:rPr>
          <w:rFonts w:ascii="Times New Roman" w:hAnsi="Times New Roman" w:cs="Times New Roman"/>
          <w:bCs/>
          <w:szCs w:val="22"/>
        </w:rPr>
        <w:t>Database connectivity and management</w:t>
      </w:r>
    </w:p>
    <w:p w:rsidR="00EF0A4A" w:rsidRPr="00A9566D" w:rsidRDefault="00EF0A4A" w:rsidP="00EF0A4A">
      <w:pPr>
        <w:pStyle w:val="BodyTextIndent3"/>
        <w:tabs>
          <w:tab w:val="left" w:pos="5400"/>
        </w:tabs>
        <w:spacing w:line="360" w:lineRule="auto"/>
        <w:ind w:left="720" w:hanging="360"/>
        <w:jc w:val="both"/>
        <w:rPr>
          <w:rFonts w:ascii="Times New Roman" w:hAnsi="Times New Roman" w:cs="Times New Roman"/>
          <w:bCs/>
          <w:szCs w:val="22"/>
        </w:rPr>
      </w:pPr>
      <w:r w:rsidRPr="00EF0A4A">
        <w:rPr>
          <w:rFonts w:ascii="Times New Roman" w:hAnsi="Times New Roman" w:cs="Times New Roman"/>
          <w:b/>
          <w:bCs/>
          <w:szCs w:val="22"/>
        </w:rPr>
        <w:t xml:space="preserve">▪ OS Windows 7/8/8.1- </w:t>
      </w:r>
      <w:r w:rsidRPr="00A9566D">
        <w:rPr>
          <w:rFonts w:ascii="Times New Roman" w:hAnsi="Times New Roman" w:cs="Times New Roman"/>
          <w:bCs/>
          <w:szCs w:val="22"/>
        </w:rPr>
        <w:t>Very user friendly and common OS</w:t>
      </w:r>
    </w:p>
    <w:p w:rsidR="00785213" w:rsidRDefault="00EF0A4A" w:rsidP="00EF0A4A">
      <w:pPr>
        <w:pStyle w:val="BodyTextIndent3"/>
        <w:tabs>
          <w:tab w:val="left" w:pos="5400"/>
        </w:tabs>
        <w:spacing w:line="360" w:lineRule="auto"/>
        <w:ind w:left="720" w:hanging="360"/>
        <w:jc w:val="both"/>
        <w:rPr>
          <w:b/>
          <w:bCs/>
        </w:rPr>
      </w:pPr>
      <w:r w:rsidRPr="00EF0A4A">
        <w:rPr>
          <w:rFonts w:ascii="Times New Roman" w:hAnsi="Times New Roman" w:cs="Times New Roman"/>
          <w:b/>
          <w:bCs/>
          <w:szCs w:val="22"/>
        </w:rPr>
        <w:t xml:space="preserve">▪ JRE 1.8 - </w:t>
      </w:r>
      <w:r w:rsidRPr="00A9566D">
        <w:rPr>
          <w:rFonts w:ascii="Times New Roman" w:hAnsi="Times New Roman" w:cs="Times New Roman"/>
          <w:bCs/>
          <w:szCs w:val="22"/>
        </w:rPr>
        <w:t>JAVA Runtime Environment for run Java Application and System</w:t>
      </w:r>
      <w:r w:rsidR="00785213" w:rsidRPr="00A9566D">
        <w:rPr>
          <w:rFonts w:ascii="Times New Roman" w:hAnsi="Times New Roman" w:cs="Times New Roman"/>
          <w:szCs w:val="22"/>
        </w:rPr>
        <w:t xml:space="preserve"> </w:t>
      </w:r>
    </w:p>
    <w:p w:rsidR="00785213" w:rsidRDefault="00785213" w:rsidP="00785213">
      <w:pPr>
        <w:rPr>
          <w:b/>
          <w:bCs/>
          <w:sz w:val="28"/>
        </w:rPr>
      </w:pPr>
    </w:p>
    <w:p w:rsidR="00785213" w:rsidRDefault="00785213" w:rsidP="00785213">
      <w:pPr>
        <w:rPr>
          <w:b/>
          <w:bCs/>
          <w:sz w:val="28"/>
        </w:rPr>
      </w:pPr>
    </w:p>
    <w:p w:rsidR="00785213" w:rsidRDefault="00785213" w:rsidP="00785213">
      <w:pPr>
        <w:rPr>
          <w:b/>
          <w:bCs/>
          <w:sz w:val="28"/>
        </w:rPr>
      </w:pPr>
    </w:p>
    <w:p w:rsidR="00785213" w:rsidRDefault="00785213" w:rsidP="00785213">
      <w:pPr>
        <w:rPr>
          <w:b/>
          <w:bCs/>
          <w:sz w:val="28"/>
        </w:rPr>
      </w:pPr>
    </w:p>
    <w:p w:rsidR="00785213" w:rsidRDefault="00785213" w:rsidP="00785213">
      <w:r>
        <w:rPr>
          <w:b/>
          <w:bCs/>
          <w:sz w:val="28"/>
        </w:rPr>
        <w:lastRenderedPageBreak/>
        <w:t>3.  DESIGN</w:t>
      </w:r>
    </w:p>
    <w:p w:rsidR="00785213" w:rsidRDefault="001B7BB4" w:rsidP="00785213">
      <w:pPr>
        <w:ind w:left="360"/>
        <w:jc w:val="both"/>
        <w:rPr>
          <w:b/>
          <w:bCs/>
        </w:rPr>
      </w:pPr>
      <w:r>
        <w:rPr>
          <w:noProof/>
          <w:lang w:val="en-IN" w:eastAsia="en-IN"/>
        </w:rPr>
        <mc:AlternateContent>
          <mc:Choice Requires="wps">
            <w:drawing>
              <wp:anchor distT="4294967295" distB="4294967295" distL="114300" distR="114300" simplePos="0" relativeHeight="251660288" behindDoc="0" locked="0" layoutInCell="1" allowOverlap="1">
                <wp:simplePos x="0" y="0"/>
                <wp:positionH relativeFrom="column">
                  <wp:posOffset>0</wp:posOffset>
                </wp:positionH>
                <wp:positionV relativeFrom="paragraph">
                  <wp:posOffset>24129</wp:posOffset>
                </wp:positionV>
                <wp:extent cx="5257800" cy="0"/>
                <wp:effectExtent l="38100" t="38100" r="38100" b="38100"/>
                <wp:wrapNone/>
                <wp:docPr id="19"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867CC2" id="Straight Connector 24"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9pt" to="41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" strokeweight="1.59mm">
                <v:stroke joinstyle="miter" endcap="square"/>
              </v:line>
            </w:pict>
          </mc:Fallback>
        </mc:AlternateContent>
      </w:r>
      <w:r w:rsidR="00785213">
        <w:rPr>
          <w:b/>
          <w:bCs/>
        </w:rPr>
        <w:tab/>
      </w:r>
    </w:p>
    <w:p w:rsidR="00785213" w:rsidRDefault="00785213" w:rsidP="00785213">
      <w:pPr>
        <w:jc w:val="both"/>
        <w:rPr>
          <w:b/>
          <w:bCs/>
        </w:rPr>
      </w:pPr>
      <w:r>
        <w:rPr>
          <w:b/>
          <w:bCs/>
        </w:rPr>
        <w:t>3.1 Database Design</w:t>
      </w:r>
    </w:p>
    <w:p w:rsidR="00785213" w:rsidRDefault="00785213" w:rsidP="00785213">
      <w:pPr>
        <w:jc w:val="both"/>
      </w:pPr>
      <w:r>
        <w:rPr>
          <w:b/>
          <w:bCs/>
        </w:rPr>
        <w:tab/>
      </w:r>
    </w:p>
    <w:p w:rsidR="00785213" w:rsidRDefault="00785213" w:rsidP="00785213">
      <w:pPr>
        <w:ind w:left="360" w:firstLine="360"/>
        <w:jc w:val="both"/>
      </w:pPr>
      <w:r>
        <w:t>The following table structures depict the database design.</w:t>
      </w:r>
    </w:p>
    <w:p w:rsidR="00785213" w:rsidRDefault="00785213" w:rsidP="00785213">
      <w:pPr>
        <w:ind w:left="360" w:firstLine="360"/>
        <w:jc w:val="both"/>
      </w:pPr>
    </w:p>
    <w:p w:rsidR="00785213" w:rsidRDefault="00785213" w:rsidP="00785213">
      <w:pPr>
        <w:pStyle w:val="Heading1"/>
        <w:numPr>
          <w:ilvl w:val="0"/>
          <w:numId w:val="1"/>
        </w:numPr>
      </w:pPr>
      <w:r>
        <w:rPr>
          <w:i w:val="0"/>
          <w:iCs w:val="0"/>
        </w:rPr>
        <w:t xml:space="preserve">Table1: </w:t>
      </w:r>
      <w:r w:rsidR="00A9566D">
        <w:rPr>
          <w:i w:val="0"/>
          <w:iCs w:val="0"/>
        </w:rPr>
        <w:t>Users</w:t>
      </w:r>
    </w:p>
    <w:p w:rsidR="00785213" w:rsidRDefault="00785213" w:rsidP="00785213"/>
    <w:tbl>
      <w:tblPr>
        <w:tblW w:w="9275" w:type="dxa"/>
        <w:tblInd w:w="-5" w:type="dxa"/>
        <w:tblLayout w:type="fixed"/>
        <w:tblLook w:val="0000" w:firstRow="0" w:lastRow="0" w:firstColumn="0" w:lastColumn="0" w:noHBand="0" w:noVBand="0"/>
      </w:tblPr>
      <w:tblGrid>
        <w:gridCol w:w="1852"/>
        <w:gridCol w:w="1853"/>
        <w:gridCol w:w="1851"/>
        <w:gridCol w:w="1849"/>
        <w:gridCol w:w="1870"/>
      </w:tblGrid>
      <w:tr w:rsidR="00785213" w:rsidTr="00785213">
        <w:trPr>
          <w:trHeight w:val="786"/>
        </w:trPr>
        <w:tc>
          <w:tcPr>
            <w:tcW w:w="1852"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rPr>
                <w:b/>
                <w:bCs/>
              </w:rPr>
            </w:pPr>
            <w:r>
              <w:rPr>
                <w:b/>
                <w:bCs/>
                <w:sz w:val="22"/>
              </w:rPr>
              <w:t>Key Type/ Constraint</w:t>
            </w:r>
          </w:p>
        </w:tc>
        <w:tc>
          <w:tcPr>
            <w:tcW w:w="1853"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rPr>
                <w:b/>
                <w:bCs/>
              </w:rPr>
            </w:pPr>
            <w:r>
              <w:rPr>
                <w:b/>
                <w:bCs/>
                <w:sz w:val="22"/>
              </w:rPr>
              <w:t>Column Name</w:t>
            </w:r>
          </w:p>
        </w:tc>
        <w:tc>
          <w:tcPr>
            <w:tcW w:w="1851"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rPr>
                <w:b/>
                <w:bCs/>
              </w:rPr>
            </w:pPr>
            <w:r>
              <w:rPr>
                <w:b/>
                <w:bCs/>
                <w:sz w:val="22"/>
              </w:rPr>
              <w:t>Data Type</w:t>
            </w:r>
          </w:p>
        </w:tc>
        <w:tc>
          <w:tcPr>
            <w:tcW w:w="1849"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rPr>
                <w:b/>
                <w:bCs/>
              </w:rPr>
            </w:pPr>
            <w:r>
              <w:rPr>
                <w:b/>
                <w:bCs/>
                <w:sz w:val="22"/>
              </w:rPr>
              <w:t>Length</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rPr>
                <w:b/>
                <w:bCs/>
                <w:sz w:val="22"/>
              </w:rPr>
              <w:t>Allow Null (1=Yes;0=No)</w:t>
            </w:r>
          </w:p>
        </w:tc>
      </w:tr>
      <w:tr w:rsidR="00785213" w:rsidTr="00785213">
        <w:trPr>
          <w:trHeight w:val="366"/>
        </w:trPr>
        <w:tc>
          <w:tcPr>
            <w:tcW w:w="1852"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rPr>
                <w:sz w:val="22"/>
              </w:rPr>
              <w:t>3</w:t>
            </w:r>
          </w:p>
        </w:tc>
        <w:tc>
          <w:tcPr>
            <w:tcW w:w="1853" w:type="dxa"/>
            <w:tcBorders>
              <w:top w:val="single" w:sz="4" w:space="0" w:color="000000"/>
              <w:left w:val="single" w:sz="4" w:space="0" w:color="000000"/>
              <w:bottom w:val="single" w:sz="4" w:space="0" w:color="000000"/>
            </w:tcBorders>
            <w:shd w:val="clear" w:color="auto" w:fill="auto"/>
          </w:tcPr>
          <w:p w:rsidR="00785213" w:rsidRDefault="00785213" w:rsidP="00780D68">
            <w:proofErr w:type="spellStart"/>
            <w:r>
              <w:rPr>
                <w:sz w:val="22"/>
              </w:rPr>
              <w:t>User</w:t>
            </w:r>
            <w:r w:rsidR="00A9566D">
              <w:rPr>
                <w:sz w:val="22"/>
              </w:rPr>
              <w:t>_id</w:t>
            </w:r>
            <w:proofErr w:type="spellEnd"/>
          </w:p>
        </w:tc>
        <w:tc>
          <w:tcPr>
            <w:tcW w:w="1851" w:type="dxa"/>
            <w:tcBorders>
              <w:top w:val="single" w:sz="4" w:space="0" w:color="000000"/>
              <w:left w:val="single" w:sz="4" w:space="0" w:color="000000"/>
              <w:bottom w:val="single" w:sz="4" w:space="0" w:color="000000"/>
            </w:tcBorders>
            <w:shd w:val="clear" w:color="auto" w:fill="auto"/>
          </w:tcPr>
          <w:p w:rsidR="00785213" w:rsidRDefault="002832BE" w:rsidP="00780D68">
            <w:r>
              <w:rPr>
                <w:sz w:val="22"/>
              </w:rPr>
              <w:t>INT</w:t>
            </w:r>
          </w:p>
        </w:tc>
        <w:tc>
          <w:tcPr>
            <w:tcW w:w="1849"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rPr>
                <w:sz w:val="22"/>
              </w:rPr>
              <w:t>4</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rPr>
                <w:sz w:val="22"/>
              </w:rPr>
              <w:t>0</w:t>
            </w:r>
          </w:p>
        </w:tc>
      </w:tr>
      <w:tr w:rsidR="00A9566D" w:rsidTr="00785213">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A9566D" w:rsidRDefault="00A9566D" w:rsidP="00A9566D">
            <w:pPr>
              <w:jc w:val="center"/>
            </w:pPr>
            <w:r>
              <w:rPr>
                <w:sz w:val="22"/>
              </w:rPr>
              <w:t>0</w:t>
            </w:r>
          </w:p>
        </w:tc>
        <w:tc>
          <w:tcPr>
            <w:tcW w:w="1853" w:type="dxa"/>
            <w:tcBorders>
              <w:top w:val="single" w:sz="4" w:space="0" w:color="000000"/>
              <w:left w:val="single" w:sz="4" w:space="0" w:color="000000"/>
              <w:bottom w:val="single" w:sz="4" w:space="0" w:color="000000"/>
            </w:tcBorders>
            <w:shd w:val="clear" w:color="auto" w:fill="auto"/>
          </w:tcPr>
          <w:p w:rsidR="00A9566D" w:rsidRDefault="00A9566D" w:rsidP="00A9566D">
            <w:proofErr w:type="spellStart"/>
            <w:r>
              <w:rPr>
                <w:sz w:val="22"/>
              </w:rPr>
              <w:t>Blood_group</w:t>
            </w:r>
            <w:proofErr w:type="spellEnd"/>
          </w:p>
        </w:tc>
        <w:tc>
          <w:tcPr>
            <w:tcW w:w="1851" w:type="dxa"/>
            <w:tcBorders>
              <w:top w:val="single" w:sz="4" w:space="0" w:color="000000"/>
              <w:left w:val="single" w:sz="4" w:space="0" w:color="000000"/>
              <w:bottom w:val="single" w:sz="4" w:space="0" w:color="000000"/>
            </w:tcBorders>
            <w:shd w:val="clear" w:color="auto" w:fill="auto"/>
          </w:tcPr>
          <w:p w:rsidR="00A9566D" w:rsidRDefault="00A9566D" w:rsidP="00A9566D">
            <w:r>
              <w:rPr>
                <w:sz w:val="22"/>
              </w:rPr>
              <w:t>Varchar2</w:t>
            </w:r>
          </w:p>
        </w:tc>
        <w:tc>
          <w:tcPr>
            <w:tcW w:w="1849" w:type="dxa"/>
            <w:tcBorders>
              <w:top w:val="single" w:sz="4" w:space="0" w:color="000000"/>
              <w:left w:val="single" w:sz="4" w:space="0" w:color="000000"/>
              <w:bottom w:val="single" w:sz="4" w:space="0" w:color="000000"/>
            </w:tcBorders>
            <w:shd w:val="clear" w:color="auto" w:fill="auto"/>
            <w:vAlign w:val="center"/>
          </w:tcPr>
          <w:p w:rsidR="00A9566D" w:rsidRDefault="00A9566D" w:rsidP="00A9566D">
            <w:pPr>
              <w:jc w:val="center"/>
            </w:pPr>
            <w:r>
              <w:rPr>
                <w:sz w:val="22"/>
              </w:rPr>
              <w:t>10</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9566D" w:rsidRDefault="00A9566D" w:rsidP="00A9566D">
            <w:pPr>
              <w:jc w:val="center"/>
            </w:pPr>
            <w:r>
              <w:rPr>
                <w:sz w:val="22"/>
              </w:rPr>
              <w:t>1</w:t>
            </w:r>
          </w:p>
        </w:tc>
      </w:tr>
      <w:tr w:rsidR="00A9566D" w:rsidTr="00785213">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A9566D" w:rsidRDefault="00A9566D" w:rsidP="00A9566D">
            <w:pPr>
              <w:jc w:val="center"/>
            </w:pPr>
            <w:r>
              <w:rPr>
                <w:sz w:val="22"/>
              </w:rPr>
              <w:t>0</w:t>
            </w:r>
          </w:p>
        </w:tc>
        <w:tc>
          <w:tcPr>
            <w:tcW w:w="1853" w:type="dxa"/>
            <w:tcBorders>
              <w:top w:val="single" w:sz="4" w:space="0" w:color="000000"/>
              <w:left w:val="single" w:sz="4" w:space="0" w:color="000000"/>
              <w:bottom w:val="single" w:sz="4" w:space="0" w:color="000000"/>
            </w:tcBorders>
            <w:shd w:val="clear" w:color="auto" w:fill="auto"/>
          </w:tcPr>
          <w:p w:rsidR="00A9566D" w:rsidRDefault="00A9566D" w:rsidP="00A9566D">
            <w:r>
              <w:rPr>
                <w:sz w:val="22"/>
              </w:rPr>
              <w:t>Dob</w:t>
            </w:r>
          </w:p>
        </w:tc>
        <w:tc>
          <w:tcPr>
            <w:tcW w:w="1851" w:type="dxa"/>
            <w:tcBorders>
              <w:top w:val="single" w:sz="4" w:space="0" w:color="000000"/>
              <w:left w:val="single" w:sz="4" w:space="0" w:color="000000"/>
              <w:bottom w:val="single" w:sz="4" w:space="0" w:color="000000"/>
            </w:tcBorders>
            <w:shd w:val="clear" w:color="auto" w:fill="auto"/>
          </w:tcPr>
          <w:p w:rsidR="00A9566D" w:rsidRDefault="00A9566D" w:rsidP="00A9566D">
            <w:r>
              <w:rPr>
                <w:sz w:val="22"/>
              </w:rPr>
              <w:t>Date</w:t>
            </w:r>
          </w:p>
        </w:tc>
        <w:tc>
          <w:tcPr>
            <w:tcW w:w="1849" w:type="dxa"/>
            <w:tcBorders>
              <w:top w:val="single" w:sz="4" w:space="0" w:color="000000"/>
              <w:left w:val="single" w:sz="4" w:space="0" w:color="000000"/>
              <w:bottom w:val="single" w:sz="4" w:space="0" w:color="000000"/>
            </w:tcBorders>
            <w:shd w:val="clear" w:color="auto" w:fill="auto"/>
            <w:vAlign w:val="center"/>
          </w:tcPr>
          <w:p w:rsidR="00A9566D" w:rsidRDefault="00A9566D" w:rsidP="00A9566D">
            <w:pPr>
              <w:jc w:val="center"/>
            </w:pPr>
            <w:r>
              <w:rPr>
                <w:sz w:val="22"/>
              </w:rP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9566D" w:rsidRDefault="00A9566D" w:rsidP="00A9566D">
            <w:pPr>
              <w:jc w:val="center"/>
            </w:pPr>
            <w:r>
              <w:rPr>
                <w:sz w:val="22"/>
              </w:rPr>
              <w:t>1</w:t>
            </w:r>
          </w:p>
        </w:tc>
      </w:tr>
      <w:tr w:rsidR="00A9566D" w:rsidTr="00785213">
        <w:trPr>
          <w:trHeight w:val="366"/>
        </w:trPr>
        <w:tc>
          <w:tcPr>
            <w:tcW w:w="1852" w:type="dxa"/>
            <w:tcBorders>
              <w:top w:val="single" w:sz="4" w:space="0" w:color="000000"/>
              <w:left w:val="single" w:sz="4" w:space="0" w:color="000000"/>
              <w:bottom w:val="single" w:sz="4" w:space="0" w:color="000000"/>
            </w:tcBorders>
            <w:shd w:val="clear" w:color="auto" w:fill="auto"/>
            <w:vAlign w:val="center"/>
          </w:tcPr>
          <w:p w:rsidR="00A9566D" w:rsidRDefault="00A9566D" w:rsidP="00A9566D">
            <w:pPr>
              <w:jc w:val="center"/>
            </w:pPr>
            <w:r>
              <w:rPr>
                <w:sz w:val="22"/>
              </w:rPr>
              <w:t>0</w:t>
            </w:r>
          </w:p>
        </w:tc>
        <w:tc>
          <w:tcPr>
            <w:tcW w:w="1853" w:type="dxa"/>
            <w:tcBorders>
              <w:top w:val="single" w:sz="4" w:space="0" w:color="000000"/>
              <w:left w:val="single" w:sz="4" w:space="0" w:color="000000"/>
              <w:bottom w:val="single" w:sz="4" w:space="0" w:color="000000"/>
            </w:tcBorders>
            <w:shd w:val="clear" w:color="auto" w:fill="auto"/>
          </w:tcPr>
          <w:p w:rsidR="00A9566D" w:rsidRDefault="00A9566D" w:rsidP="00A9566D">
            <w:r>
              <w:rPr>
                <w:sz w:val="22"/>
              </w:rPr>
              <w:t>email</w:t>
            </w:r>
          </w:p>
        </w:tc>
        <w:tc>
          <w:tcPr>
            <w:tcW w:w="1851" w:type="dxa"/>
            <w:tcBorders>
              <w:top w:val="single" w:sz="4" w:space="0" w:color="000000"/>
              <w:left w:val="single" w:sz="4" w:space="0" w:color="000000"/>
              <w:bottom w:val="single" w:sz="4" w:space="0" w:color="000000"/>
            </w:tcBorders>
            <w:shd w:val="clear" w:color="auto" w:fill="auto"/>
          </w:tcPr>
          <w:p w:rsidR="00A9566D" w:rsidRDefault="00A9566D" w:rsidP="00A9566D">
            <w:r>
              <w:rPr>
                <w:sz w:val="22"/>
              </w:rPr>
              <w:t xml:space="preserve">Varchar2 </w:t>
            </w:r>
          </w:p>
        </w:tc>
        <w:tc>
          <w:tcPr>
            <w:tcW w:w="1849" w:type="dxa"/>
            <w:tcBorders>
              <w:top w:val="single" w:sz="4" w:space="0" w:color="000000"/>
              <w:left w:val="single" w:sz="4" w:space="0" w:color="000000"/>
              <w:bottom w:val="single" w:sz="4" w:space="0" w:color="000000"/>
            </w:tcBorders>
            <w:shd w:val="clear" w:color="auto" w:fill="auto"/>
            <w:vAlign w:val="center"/>
          </w:tcPr>
          <w:p w:rsidR="00A9566D" w:rsidRDefault="00A9566D" w:rsidP="00A9566D">
            <w:pPr>
              <w:jc w:val="center"/>
            </w:pPr>
            <w:r>
              <w:rPr>
                <w:sz w:val="22"/>
              </w:rPr>
              <w:t>45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9566D" w:rsidRDefault="00A9566D" w:rsidP="00A9566D">
            <w:pPr>
              <w:jc w:val="center"/>
            </w:pPr>
            <w:r>
              <w:rPr>
                <w:sz w:val="22"/>
              </w:rPr>
              <w:t>1</w:t>
            </w:r>
          </w:p>
        </w:tc>
      </w:tr>
      <w:tr w:rsidR="00A9566D" w:rsidTr="00785213">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A9566D" w:rsidRDefault="00A9566D" w:rsidP="00A9566D">
            <w:pPr>
              <w:jc w:val="center"/>
            </w:pPr>
            <w:r>
              <w:rPr>
                <w:sz w:val="22"/>
              </w:rPr>
              <w:t>0</w:t>
            </w:r>
          </w:p>
        </w:tc>
        <w:tc>
          <w:tcPr>
            <w:tcW w:w="1853" w:type="dxa"/>
            <w:tcBorders>
              <w:top w:val="single" w:sz="4" w:space="0" w:color="000000"/>
              <w:left w:val="single" w:sz="4" w:space="0" w:color="000000"/>
              <w:bottom w:val="single" w:sz="4" w:space="0" w:color="000000"/>
            </w:tcBorders>
            <w:shd w:val="clear" w:color="auto" w:fill="auto"/>
          </w:tcPr>
          <w:p w:rsidR="00A9566D" w:rsidRDefault="00A9566D" w:rsidP="00A9566D">
            <w:proofErr w:type="spellStart"/>
            <w:r>
              <w:rPr>
                <w:sz w:val="22"/>
              </w:rPr>
              <w:t>First_name</w:t>
            </w:r>
            <w:proofErr w:type="spellEnd"/>
          </w:p>
        </w:tc>
        <w:tc>
          <w:tcPr>
            <w:tcW w:w="1851" w:type="dxa"/>
            <w:tcBorders>
              <w:top w:val="single" w:sz="4" w:space="0" w:color="000000"/>
              <w:left w:val="single" w:sz="4" w:space="0" w:color="000000"/>
              <w:bottom w:val="single" w:sz="4" w:space="0" w:color="000000"/>
            </w:tcBorders>
            <w:shd w:val="clear" w:color="auto" w:fill="auto"/>
          </w:tcPr>
          <w:p w:rsidR="00A9566D" w:rsidRDefault="00A9566D" w:rsidP="00A9566D">
            <w:r>
              <w:rPr>
                <w:sz w:val="22"/>
              </w:rPr>
              <w:t>Varchar2</w:t>
            </w:r>
          </w:p>
        </w:tc>
        <w:tc>
          <w:tcPr>
            <w:tcW w:w="1849" w:type="dxa"/>
            <w:tcBorders>
              <w:top w:val="single" w:sz="4" w:space="0" w:color="000000"/>
              <w:left w:val="single" w:sz="4" w:space="0" w:color="000000"/>
              <w:bottom w:val="single" w:sz="4" w:space="0" w:color="000000"/>
            </w:tcBorders>
            <w:shd w:val="clear" w:color="auto" w:fill="auto"/>
            <w:vAlign w:val="center"/>
          </w:tcPr>
          <w:p w:rsidR="00A9566D" w:rsidRDefault="00A9566D" w:rsidP="00A9566D">
            <w:pPr>
              <w:jc w:val="center"/>
            </w:pPr>
            <w:r>
              <w:rPr>
                <w:sz w:val="22"/>
              </w:rPr>
              <w:t>45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9566D" w:rsidRDefault="00A9566D" w:rsidP="00A9566D">
            <w:pPr>
              <w:jc w:val="center"/>
            </w:pPr>
            <w:r>
              <w:rPr>
                <w:sz w:val="22"/>
              </w:rPr>
              <w:t>1</w:t>
            </w:r>
          </w:p>
        </w:tc>
      </w:tr>
      <w:tr w:rsidR="00A9566D" w:rsidTr="00785213">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A9566D" w:rsidRDefault="00A9566D" w:rsidP="00A9566D">
            <w:pPr>
              <w:jc w:val="center"/>
            </w:pPr>
            <w:r>
              <w:rPr>
                <w:sz w:val="22"/>
              </w:rPr>
              <w:t>0</w:t>
            </w:r>
          </w:p>
        </w:tc>
        <w:tc>
          <w:tcPr>
            <w:tcW w:w="1853" w:type="dxa"/>
            <w:tcBorders>
              <w:top w:val="single" w:sz="4" w:space="0" w:color="000000"/>
              <w:left w:val="single" w:sz="4" w:space="0" w:color="000000"/>
              <w:bottom w:val="single" w:sz="4" w:space="0" w:color="000000"/>
            </w:tcBorders>
            <w:shd w:val="clear" w:color="auto" w:fill="auto"/>
          </w:tcPr>
          <w:p w:rsidR="00A9566D" w:rsidRDefault="00A9566D" w:rsidP="00A9566D">
            <w:r>
              <w:rPr>
                <w:sz w:val="22"/>
              </w:rPr>
              <w:t>gender</w:t>
            </w:r>
          </w:p>
        </w:tc>
        <w:tc>
          <w:tcPr>
            <w:tcW w:w="1851" w:type="dxa"/>
            <w:tcBorders>
              <w:top w:val="single" w:sz="4" w:space="0" w:color="000000"/>
              <w:left w:val="single" w:sz="4" w:space="0" w:color="000000"/>
              <w:bottom w:val="single" w:sz="4" w:space="0" w:color="000000"/>
            </w:tcBorders>
            <w:shd w:val="clear" w:color="auto" w:fill="auto"/>
          </w:tcPr>
          <w:p w:rsidR="00A9566D" w:rsidRDefault="00A9566D" w:rsidP="00A9566D">
            <w:r>
              <w:rPr>
                <w:sz w:val="22"/>
              </w:rPr>
              <w:t>Varchar2</w:t>
            </w:r>
          </w:p>
        </w:tc>
        <w:tc>
          <w:tcPr>
            <w:tcW w:w="1849" w:type="dxa"/>
            <w:tcBorders>
              <w:top w:val="single" w:sz="4" w:space="0" w:color="000000"/>
              <w:left w:val="single" w:sz="4" w:space="0" w:color="000000"/>
              <w:bottom w:val="single" w:sz="4" w:space="0" w:color="000000"/>
            </w:tcBorders>
            <w:shd w:val="clear" w:color="auto" w:fill="auto"/>
            <w:vAlign w:val="center"/>
          </w:tcPr>
          <w:p w:rsidR="00A9566D" w:rsidRDefault="00A9566D" w:rsidP="00A9566D">
            <w:pPr>
              <w:jc w:val="center"/>
            </w:pPr>
            <w:r>
              <w:rPr>
                <w:sz w:val="22"/>
              </w:rPr>
              <w:t>20</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9566D" w:rsidRDefault="00A9566D" w:rsidP="00A9566D">
            <w:pPr>
              <w:jc w:val="center"/>
            </w:pPr>
            <w:r>
              <w:rPr>
                <w:sz w:val="22"/>
              </w:rPr>
              <w:t>1</w:t>
            </w:r>
          </w:p>
        </w:tc>
      </w:tr>
      <w:tr w:rsidR="00A9566D" w:rsidTr="00785213">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A9566D" w:rsidRDefault="00A9566D" w:rsidP="00A9566D">
            <w:pPr>
              <w:jc w:val="center"/>
            </w:pPr>
            <w:r>
              <w:rPr>
                <w:sz w:val="22"/>
              </w:rPr>
              <w:t>0</w:t>
            </w:r>
          </w:p>
        </w:tc>
        <w:tc>
          <w:tcPr>
            <w:tcW w:w="1853" w:type="dxa"/>
            <w:tcBorders>
              <w:top w:val="single" w:sz="4" w:space="0" w:color="000000"/>
              <w:left w:val="single" w:sz="4" w:space="0" w:color="000000"/>
              <w:bottom w:val="single" w:sz="4" w:space="0" w:color="000000"/>
            </w:tcBorders>
            <w:shd w:val="clear" w:color="auto" w:fill="auto"/>
          </w:tcPr>
          <w:p w:rsidR="00A9566D" w:rsidRDefault="00A9566D" w:rsidP="00A9566D">
            <w:proofErr w:type="spellStart"/>
            <w:r>
              <w:rPr>
                <w:sz w:val="22"/>
              </w:rPr>
              <w:t>Last_name</w:t>
            </w:r>
            <w:proofErr w:type="spellEnd"/>
          </w:p>
        </w:tc>
        <w:tc>
          <w:tcPr>
            <w:tcW w:w="1851" w:type="dxa"/>
            <w:tcBorders>
              <w:top w:val="single" w:sz="4" w:space="0" w:color="000000"/>
              <w:left w:val="single" w:sz="4" w:space="0" w:color="000000"/>
              <w:bottom w:val="single" w:sz="4" w:space="0" w:color="000000"/>
            </w:tcBorders>
            <w:shd w:val="clear" w:color="auto" w:fill="auto"/>
          </w:tcPr>
          <w:p w:rsidR="00A9566D" w:rsidRDefault="00A9566D" w:rsidP="00A9566D">
            <w:r>
              <w:rPr>
                <w:sz w:val="22"/>
              </w:rPr>
              <w:t>Varchar2</w:t>
            </w:r>
          </w:p>
        </w:tc>
        <w:tc>
          <w:tcPr>
            <w:tcW w:w="1849" w:type="dxa"/>
            <w:tcBorders>
              <w:top w:val="single" w:sz="4" w:space="0" w:color="000000"/>
              <w:left w:val="single" w:sz="4" w:space="0" w:color="000000"/>
              <w:bottom w:val="single" w:sz="4" w:space="0" w:color="000000"/>
            </w:tcBorders>
            <w:shd w:val="clear" w:color="auto" w:fill="auto"/>
            <w:vAlign w:val="center"/>
          </w:tcPr>
          <w:p w:rsidR="00A9566D" w:rsidRDefault="00A9566D" w:rsidP="00A9566D">
            <w:pPr>
              <w:jc w:val="center"/>
            </w:pPr>
            <w:r>
              <w:rPr>
                <w:sz w:val="22"/>
              </w:rPr>
              <w:t>45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9566D" w:rsidRDefault="00A9566D" w:rsidP="00A9566D">
            <w:pPr>
              <w:jc w:val="center"/>
            </w:pPr>
            <w:r>
              <w:rPr>
                <w:sz w:val="22"/>
              </w:rPr>
              <w:t>1</w:t>
            </w:r>
          </w:p>
        </w:tc>
      </w:tr>
      <w:tr w:rsidR="00A9566D" w:rsidTr="00785213">
        <w:trPr>
          <w:trHeight w:val="366"/>
        </w:trPr>
        <w:tc>
          <w:tcPr>
            <w:tcW w:w="1852" w:type="dxa"/>
            <w:tcBorders>
              <w:top w:val="single" w:sz="4" w:space="0" w:color="000000"/>
              <w:left w:val="single" w:sz="4" w:space="0" w:color="000000"/>
              <w:bottom w:val="single" w:sz="4" w:space="0" w:color="000000"/>
            </w:tcBorders>
            <w:shd w:val="clear" w:color="auto" w:fill="auto"/>
            <w:vAlign w:val="center"/>
          </w:tcPr>
          <w:p w:rsidR="00A9566D" w:rsidRDefault="00A9566D" w:rsidP="00A9566D">
            <w:pPr>
              <w:jc w:val="center"/>
            </w:pPr>
            <w:r>
              <w:rPr>
                <w:sz w:val="22"/>
              </w:rPr>
              <w:t>0</w:t>
            </w:r>
          </w:p>
        </w:tc>
        <w:tc>
          <w:tcPr>
            <w:tcW w:w="1853" w:type="dxa"/>
            <w:tcBorders>
              <w:top w:val="single" w:sz="4" w:space="0" w:color="000000"/>
              <w:left w:val="single" w:sz="4" w:space="0" w:color="000000"/>
              <w:bottom w:val="single" w:sz="4" w:space="0" w:color="000000"/>
            </w:tcBorders>
            <w:shd w:val="clear" w:color="auto" w:fill="auto"/>
          </w:tcPr>
          <w:p w:rsidR="00A9566D" w:rsidRDefault="00A9566D" w:rsidP="00A9566D">
            <w:proofErr w:type="spellStart"/>
            <w:r>
              <w:rPr>
                <w:sz w:val="22"/>
              </w:rPr>
              <w:t>Mob_no</w:t>
            </w:r>
            <w:proofErr w:type="spellEnd"/>
          </w:p>
        </w:tc>
        <w:tc>
          <w:tcPr>
            <w:tcW w:w="1851" w:type="dxa"/>
            <w:tcBorders>
              <w:top w:val="single" w:sz="4" w:space="0" w:color="000000"/>
              <w:left w:val="single" w:sz="4" w:space="0" w:color="000000"/>
              <w:bottom w:val="single" w:sz="4" w:space="0" w:color="000000"/>
            </w:tcBorders>
            <w:shd w:val="clear" w:color="auto" w:fill="auto"/>
          </w:tcPr>
          <w:p w:rsidR="00A9566D" w:rsidRDefault="00A9566D" w:rsidP="00A9566D">
            <w:r>
              <w:rPr>
                <w:sz w:val="22"/>
              </w:rPr>
              <w:t>Varchar2</w:t>
            </w:r>
          </w:p>
        </w:tc>
        <w:tc>
          <w:tcPr>
            <w:tcW w:w="1849" w:type="dxa"/>
            <w:tcBorders>
              <w:top w:val="single" w:sz="4" w:space="0" w:color="000000"/>
              <w:left w:val="single" w:sz="4" w:space="0" w:color="000000"/>
              <w:bottom w:val="single" w:sz="4" w:space="0" w:color="000000"/>
            </w:tcBorders>
            <w:shd w:val="clear" w:color="auto" w:fill="auto"/>
            <w:vAlign w:val="center"/>
          </w:tcPr>
          <w:p w:rsidR="00A9566D" w:rsidRDefault="00A9566D" w:rsidP="00A9566D">
            <w:pPr>
              <w:jc w:val="center"/>
            </w:pPr>
            <w:r>
              <w:rPr>
                <w:sz w:val="22"/>
              </w:rPr>
              <w:t>15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9566D" w:rsidRDefault="00A9566D" w:rsidP="00A9566D">
            <w:pPr>
              <w:jc w:val="center"/>
            </w:pPr>
            <w:r>
              <w:rPr>
                <w:sz w:val="22"/>
              </w:rPr>
              <w:t>1</w:t>
            </w:r>
          </w:p>
        </w:tc>
      </w:tr>
      <w:tr w:rsidR="00A9566D" w:rsidTr="00785213">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A9566D" w:rsidRDefault="00A9566D" w:rsidP="00A9566D">
            <w:pPr>
              <w:jc w:val="center"/>
            </w:pPr>
            <w:r>
              <w:rPr>
                <w:sz w:val="22"/>
              </w:rPr>
              <w:t>0</w:t>
            </w:r>
          </w:p>
        </w:tc>
        <w:tc>
          <w:tcPr>
            <w:tcW w:w="1853" w:type="dxa"/>
            <w:tcBorders>
              <w:top w:val="single" w:sz="4" w:space="0" w:color="000000"/>
              <w:left w:val="single" w:sz="4" w:space="0" w:color="000000"/>
              <w:bottom w:val="single" w:sz="4" w:space="0" w:color="000000"/>
            </w:tcBorders>
            <w:shd w:val="clear" w:color="auto" w:fill="auto"/>
          </w:tcPr>
          <w:p w:rsidR="00A9566D" w:rsidRDefault="00A9566D" w:rsidP="00A9566D">
            <w:r>
              <w:rPr>
                <w:sz w:val="22"/>
              </w:rPr>
              <w:t>Password</w:t>
            </w:r>
          </w:p>
        </w:tc>
        <w:tc>
          <w:tcPr>
            <w:tcW w:w="1851" w:type="dxa"/>
            <w:tcBorders>
              <w:top w:val="single" w:sz="4" w:space="0" w:color="000000"/>
              <w:left w:val="single" w:sz="4" w:space="0" w:color="000000"/>
              <w:bottom w:val="single" w:sz="4" w:space="0" w:color="000000"/>
            </w:tcBorders>
            <w:shd w:val="clear" w:color="auto" w:fill="auto"/>
          </w:tcPr>
          <w:p w:rsidR="00A9566D" w:rsidRDefault="00A9566D" w:rsidP="00A9566D">
            <w:r>
              <w:rPr>
                <w:sz w:val="22"/>
              </w:rPr>
              <w:t>Varchar2</w:t>
            </w:r>
          </w:p>
        </w:tc>
        <w:tc>
          <w:tcPr>
            <w:tcW w:w="1849" w:type="dxa"/>
            <w:tcBorders>
              <w:top w:val="single" w:sz="4" w:space="0" w:color="000000"/>
              <w:left w:val="single" w:sz="4" w:space="0" w:color="000000"/>
              <w:bottom w:val="single" w:sz="4" w:space="0" w:color="000000"/>
            </w:tcBorders>
            <w:shd w:val="clear" w:color="auto" w:fill="auto"/>
            <w:vAlign w:val="center"/>
          </w:tcPr>
          <w:p w:rsidR="00A9566D" w:rsidRDefault="00A9566D" w:rsidP="00A9566D">
            <w:pPr>
              <w:jc w:val="center"/>
            </w:pPr>
            <w:r>
              <w:rPr>
                <w:sz w:val="22"/>
              </w:rPr>
              <w:t>10</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9566D" w:rsidRDefault="00A9566D" w:rsidP="00A9566D">
            <w:pPr>
              <w:jc w:val="center"/>
            </w:pPr>
            <w:r>
              <w:rPr>
                <w:sz w:val="22"/>
              </w:rPr>
              <w:t>1</w:t>
            </w:r>
          </w:p>
        </w:tc>
      </w:tr>
      <w:tr w:rsidR="00A9566D" w:rsidTr="00785213">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A9566D" w:rsidRDefault="00A9566D" w:rsidP="00A9566D">
            <w:pPr>
              <w:jc w:val="center"/>
            </w:pPr>
            <w:r>
              <w:rPr>
                <w:sz w:val="22"/>
              </w:rPr>
              <w:t>0</w:t>
            </w:r>
          </w:p>
        </w:tc>
        <w:tc>
          <w:tcPr>
            <w:tcW w:w="1853" w:type="dxa"/>
            <w:tcBorders>
              <w:top w:val="single" w:sz="4" w:space="0" w:color="000000"/>
              <w:left w:val="single" w:sz="4" w:space="0" w:color="000000"/>
              <w:bottom w:val="single" w:sz="4" w:space="0" w:color="000000"/>
            </w:tcBorders>
            <w:shd w:val="clear" w:color="auto" w:fill="auto"/>
          </w:tcPr>
          <w:p w:rsidR="00A9566D" w:rsidRDefault="00A9566D" w:rsidP="00A9566D">
            <w:proofErr w:type="spellStart"/>
            <w:r>
              <w:rPr>
                <w:sz w:val="22"/>
              </w:rPr>
              <w:t>Security_ans</w:t>
            </w:r>
            <w:proofErr w:type="spellEnd"/>
          </w:p>
        </w:tc>
        <w:tc>
          <w:tcPr>
            <w:tcW w:w="1851" w:type="dxa"/>
            <w:tcBorders>
              <w:top w:val="single" w:sz="4" w:space="0" w:color="000000"/>
              <w:left w:val="single" w:sz="4" w:space="0" w:color="000000"/>
              <w:bottom w:val="single" w:sz="4" w:space="0" w:color="000000"/>
            </w:tcBorders>
            <w:shd w:val="clear" w:color="auto" w:fill="auto"/>
          </w:tcPr>
          <w:p w:rsidR="00A9566D" w:rsidRPr="00A9566D" w:rsidRDefault="00A9566D" w:rsidP="00A9566D">
            <w:pPr>
              <w:rPr>
                <w:sz w:val="22"/>
              </w:rPr>
            </w:pPr>
            <w:r>
              <w:rPr>
                <w:sz w:val="22"/>
              </w:rPr>
              <w:t>Varchar2</w:t>
            </w:r>
          </w:p>
        </w:tc>
        <w:tc>
          <w:tcPr>
            <w:tcW w:w="1849" w:type="dxa"/>
            <w:tcBorders>
              <w:top w:val="single" w:sz="4" w:space="0" w:color="000000"/>
              <w:left w:val="single" w:sz="4" w:space="0" w:color="000000"/>
              <w:bottom w:val="single" w:sz="4" w:space="0" w:color="000000"/>
            </w:tcBorders>
            <w:shd w:val="clear" w:color="auto" w:fill="auto"/>
            <w:vAlign w:val="center"/>
          </w:tcPr>
          <w:p w:rsidR="00A9566D" w:rsidRDefault="00A9566D" w:rsidP="00A9566D">
            <w:pPr>
              <w:jc w:val="center"/>
            </w:pPr>
            <w:r>
              <w:rPr>
                <w:sz w:val="22"/>
              </w:rPr>
              <w:t>100</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9566D" w:rsidRDefault="00A9566D" w:rsidP="00A9566D">
            <w:pPr>
              <w:jc w:val="center"/>
            </w:pPr>
            <w:r>
              <w:rPr>
                <w:sz w:val="22"/>
              </w:rPr>
              <w:t>1</w:t>
            </w:r>
          </w:p>
        </w:tc>
      </w:tr>
      <w:tr w:rsidR="00A9566D" w:rsidTr="00785213">
        <w:trPr>
          <w:trHeight w:val="366"/>
        </w:trPr>
        <w:tc>
          <w:tcPr>
            <w:tcW w:w="1852" w:type="dxa"/>
            <w:tcBorders>
              <w:top w:val="single" w:sz="4" w:space="0" w:color="000000"/>
              <w:left w:val="single" w:sz="4" w:space="0" w:color="000000"/>
              <w:bottom w:val="single" w:sz="4" w:space="0" w:color="000000"/>
            </w:tcBorders>
            <w:shd w:val="clear" w:color="auto" w:fill="auto"/>
            <w:vAlign w:val="center"/>
          </w:tcPr>
          <w:p w:rsidR="00A9566D" w:rsidRDefault="00A9566D" w:rsidP="00A9566D">
            <w:pPr>
              <w:jc w:val="center"/>
            </w:pPr>
            <w:r>
              <w:rPr>
                <w:sz w:val="22"/>
              </w:rPr>
              <w:t>0</w:t>
            </w:r>
          </w:p>
        </w:tc>
        <w:tc>
          <w:tcPr>
            <w:tcW w:w="1853" w:type="dxa"/>
            <w:tcBorders>
              <w:top w:val="single" w:sz="4" w:space="0" w:color="000000"/>
              <w:left w:val="single" w:sz="4" w:space="0" w:color="000000"/>
              <w:bottom w:val="single" w:sz="4" w:space="0" w:color="000000"/>
            </w:tcBorders>
            <w:shd w:val="clear" w:color="auto" w:fill="auto"/>
          </w:tcPr>
          <w:p w:rsidR="00A9566D" w:rsidRDefault="00A9566D" w:rsidP="00A9566D">
            <w:proofErr w:type="spellStart"/>
            <w:r>
              <w:rPr>
                <w:sz w:val="22"/>
              </w:rPr>
              <w:t>Security_ans</w:t>
            </w:r>
            <w:proofErr w:type="spellEnd"/>
          </w:p>
        </w:tc>
        <w:tc>
          <w:tcPr>
            <w:tcW w:w="1851" w:type="dxa"/>
            <w:tcBorders>
              <w:top w:val="single" w:sz="4" w:space="0" w:color="000000"/>
              <w:left w:val="single" w:sz="4" w:space="0" w:color="000000"/>
              <w:bottom w:val="single" w:sz="4" w:space="0" w:color="000000"/>
            </w:tcBorders>
            <w:shd w:val="clear" w:color="auto" w:fill="auto"/>
          </w:tcPr>
          <w:p w:rsidR="00A9566D" w:rsidRDefault="00A9566D" w:rsidP="00A9566D">
            <w:r>
              <w:rPr>
                <w:sz w:val="22"/>
              </w:rPr>
              <w:t>Varchar2</w:t>
            </w:r>
          </w:p>
        </w:tc>
        <w:tc>
          <w:tcPr>
            <w:tcW w:w="1849" w:type="dxa"/>
            <w:tcBorders>
              <w:top w:val="single" w:sz="4" w:space="0" w:color="000000"/>
              <w:left w:val="single" w:sz="4" w:space="0" w:color="000000"/>
              <w:bottom w:val="single" w:sz="4" w:space="0" w:color="000000"/>
            </w:tcBorders>
            <w:shd w:val="clear" w:color="auto" w:fill="auto"/>
            <w:vAlign w:val="center"/>
          </w:tcPr>
          <w:p w:rsidR="00A9566D" w:rsidRDefault="00A9566D" w:rsidP="00A9566D">
            <w:pPr>
              <w:jc w:val="center"/>
            </w:pPr>
            <w:r>
              <w:rPr>
                <w:sz w:val="22"/>
              </w:rPr>
              <w:t>100</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9566D" w:rsidRDefault="00A9566D" w:rsidP="00A9566D">
            <w:pPr>
              <w:jc w:val="center"/>
            </w:pPr>
            <w:r>
              <w:rPr>
                <w:sz w:val="22"/>
              </w:rPr>
              <w:t>1</w:t>
            </w:r>
          </w:p>
        </w:tc>
      </w:tr>
    </w:tbl>
    <w:p w:rsidR="00785213" w:rsidRDefault="00785213" w:rsidP="00785213"/>
    <w:p w:rsidR="00785213" w:rsidRDefault="00785213" w:rsidP="00785213"/>
    <w:p w:rsidR="00785213" w:rsidRDefault="00785213" w:rsidP="00785213"/>
    <w:p w:rsidR="00785213" w:rsidRDefault="00785213" w:rsidP="00785213">
      <w:pPr>
        <w:pStyle w:val="Heading2"/>
      </w:pPr>
      <w:r>
        <w:rPr>
          <w:b/>
          <w:bCs/>
          <w:sz w:val="24"/>
          <w:u w:val="single"/>
        </w:rPr>
        <w:t xml:space="preserve">Table2: </w:t>
      </w:r>
      <w:r w:rsidR="002832BE">
        <w:rPr>
          <w:b/>
          <w:bCs/>
          <w:sz w:val="24"/>
          <w:u w:val="single"/>
        </w:rPr>
        <w:t>Employee</w:t>
      </w:r>
    </w:p>
    <w:p w:rsidR="00785213" w:rsidRDefault="00785213" w:rsidP="00785213"/>
    <w:tbl>
      <w:tblPr>
        <w:tblW w:w="9356" w:type="dxa"/>
        <w:tblInd w:w="-5" w:type="dxa"/>
        <w:tblLayout w:type="fixed"/>
        <w:tblLook w:val="0000" w:firstRow="0" w:lastRow="0" w:firstColumn="0" w:lastColumn="0" w:noHBand="0" w:noVBand="0"/>
      </w:tblPr>
      <w:tblGrid>
        <w:gridCol w:w="1869"/>
        <w:gridCol w:w="1984"/>
        <w:gridCol w:w="1754"/>
        <w:gridCol w:w="1869"/>
        <w:gridCol w:w="1880"/>
      </w:tblGrid>
      <w:tr w:rsidR="00785213" w:rsidTr="002832BE">
        <w:trPr>
          <w:trHeight w:val="440"/>
        </w:trPr>
        <w:tc>
          <w:tcPr>
            <w:tcW w:w="1869"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3</w:t>
            </w:r>
          </w:p>
        </w:tc>
        <w:tc>
          <w:tcPr>
            <w:tcW w:w="1984" w:type="dxa"/>
            <w:tcBorders>
              <w:top w:val="single" w:sz="4" w:space="0" w:color="000000"/>
              <w:left w:val="single" w:sz="4" w:space="0" w:color="000000"/>
              <w:bottom w:val="single" w:sz="4" w:space="0" w:color="000000"/>
            </w:tcBorders>
            <w:shd w:val="clear" w:color="auto" w:fill="auto"/>
          </w:tcPr>
          <w:p w:rsidR="00785213" w:rsidRDefault="002832BE" w:rsidP="00780D68">
            <w:proofErr w:type="spellStart"/>
            <w:r>
              <w:t>Employee_id</w:t>
            </w:r>
            <w:proofErr w:type="spellEnd"/>
            <w:r>
              <w:t xml:space="preserve"> </w:t>
            </w:r>
          </w:p>
        </w:tc>
        <w:tc>
          <w:tcPr>
            <w:tcW w:w="1754" w:type="dxa"/>
            <w:tcBorders>
              <w:top w:val="single" w:sz="4" w:space="0" w:color="000000"/>
              <w:left w:val="single" w:sz="4" w:space="0" w:color="000000"/>
              <w:bottom w:val="single" w:sz="4" w:space="0" w:color="000000"/>
            </w:tcBorders>
            <w:shd w:val="clear" w:color="auto" w:fill="auto"/>
          </w:tcPr>
          <w:p w:rsidR="00785213" w:rsidRDefault="002832BE" w:rsidP="00780D68">
            <w:r>
              <w:t>INT</w:t>
            </w:r>
          </w:p>
        </w:tc>
        <w:tc>
          <w:tcPr>
            <w:tcW w:w="1869"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15</w:t>
            </w:r>
          </w:p>
        </w:tc>
        <w:tc>
          <w:tcPr>
            <w:tcW w:w="18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0</w:t>
            </w:r>
          </w:p>
        </w:tc>
      </w:tr>
      <w:tr w:rsidR="00785213" w:rsidTr="002832BE">
        <w:trPr>
          <w:trHeight w:val="419"/>
        </w:trPr>
        <w:tc>
          <w:tcPr>
            <w:tcW w:w="1869"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0</w:t>
            </w:r>
          </w:p>
        </w:tc>
        <w:tc>
          <w:tcPr>
            <w:tcW w:w="1984" w:type="dxa"/>
            <w:tcBorders>
              <w:top w:val="single" w:sz="4" w:space="0" w:color="000000"/>
              <w:left w:val="single" w:sz="4" w:space="0" w:color="000000"/>
              <w:bottom w:val="single" w:sz="4" w:space="0" w:color="000000"/>
            </w:tcBorders>
            <w:shd w:val="clear" w:color="auto" w:fill="auto"/>
          </w:tcPr>
          <w:p w:rsidR="00785213" w:rsidRDefault="002832BE" w:rsidP="00780D68">
            <w:proofErr w:type="spellStart"/>
            <w:r>
              <w:t>Hire_date</w:t>
            </w:r>
            <w:proofErr w:type="spellEnd"/>
          </w:p>
        </w:tc>
        <w:tc>
          <w:tcPr>
            <w:tcW w:w="1754" w:type="dxa"/>
            <w:tcBorders>
              <w:top w:val="single" w:sz="4" w:space="0" w:color="000000"/>
              <w:left w:val="single" w:sz="4" w:space="0" w:color="000000"/>
              <w:bottom w:val="single" w:sz="4" w:space="0" w:color="000000"/>
            </w:tcBorders>
            <w:shd w:val="clear" w:color="auto" w:fill="auto"/>
          </w:tcPr>
          <w:p w:rsidR="00785213" w:rsidRDefault="002832BE" w:rsidP="00780D68">
            <w:r>
              <w:t>Date</w:t>
            </w:r>
          </w:p>
        </w:tc>
        <w:tc>
          <w:tcPr>
            <w:tcW w:w="1869"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15</w:t>
            </w:r>
          </w:p>
        </w:tc>
        <w:tc>
          <w:tcPr>
            <w:tcW w:w="18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1</w:t>
            </w:r>
          </w:p>
        </w:tc>
      </w:tr>
      <w:tr w:rsidR="002832BE" w:rsidTr="002832BE">
        <w:trPr>
          <w:trHeight w:val="411"/>
        </w:trPr>
        <w:tc>
          <w:tcPr>
            <w:tcW w:w="1869" w:type="dxa"/>
            <w:tcBorders>
              <w:top w:val="single" w:sz="4" w:space="0" w:color="000000"/>
              <w:left w:val="single" w:sz="4" w:space="0" w:color="000000"/>
              <w:bottom w:val="single" w:sz="4" w:space="0" w:color="000000"/>
            </w:tcBorders>
            <w:shd w:val="clear" w:color="auto" w:fill="auto"/>
            <w:vAlign w:val="center"/>
          </w:tcPr>
          <w:p w:rsidR="002832BE" w:rsidRDefault="002832BE" w:rsidP="00780D68">
            <w:pPr>
              <w:jc w:val="center"/>
            </w:pPr>
            <w:r>
              <w:t>0</w:t>
            </w:r>
          </w:p>
        </w:tc>
        <w:tc>
          <w:tcPr>
            <w:tcW w:w="1984" w:type="dxa"/>
            <w:tcBorders>
              <w:top w:val="single" w:sz="4" w:space="0" w:color="000000"/>
              <w:left w:val="single" w:sz="4" w:space="0" w:color="000000"/>
              <w:bottom w:val="single" w:sz="4" w:space="0" w:color="000000"/>
            </w:tcBorders>
            <w:shd w:val="clear" w:color="auto" w:fill="auto"/>
          </w:tcPr>
          <w:p w:rsidR="002832BE" w:rsidRDefault="002832BE" w:rsidP="00780D68">
            <w:r>
              <w:t>Qualification</w:t>
            </w:r>
          </w:p>
        </w:tc>
        <w:tc>
          <w:tcPr>
            <w:tcW w:w="1754" w:type="dxa"/>
            <w:tcBorders>
              <w:top w:val="single" w:sz="4" w:space="0" w:color="000000"/>
              <w:left w:val="single" w:sz="4" w:space="0" w:color="000000"/>
              <w:bottom w:val="single" w:sz="4" w:space="0" w:color="000000"/>
            </w:tcBorders>
            <w:shd w:val="clear" w:color="auto" w:fill="auto"/>
          </w:tcPr>
          <w:p w:rsidR="002832BE" w:rsidRDefault="002832BE" w:rsidP="00780D68">
            <w:r>
              <w:rPr>
                <w:sz w:val="22"/>
              </w:rPr>
              <w:t>Varchar2</w:t>
            </w:r>
          </w:p>
        </w:tc>
        <w:tc>
          <w:tcPr>
            <w:tcW w:w="1869" w:type="dxa"/>
            <w:tcBorders>
              <w:top w:val="single" w:sz="4" w:space="0" w:color="000000"/>
              <w:left w:val="single" w:sz="4" w:space="0" w:color="000000"/>
              <w:bottom w:val="single" w:sz="4" w:space="0" w:color="000000"/>
            </w:tcBorders>
            <w:shd w:val="clear" w:color="auto" w:fill="auto"/>
            <w:vAlign w:val="center"/>
          </w:tcPr>
          <w:p w:rsidR="002832BE" w:rsidRDefault="002832BE" w:rsidP="00780D68">
            <w:pPr>
              <w:jc w:val="center"/>
            </w:pPr>
            <w:r>
              <w:t>100</w:t>
            </w:r>
          </w:p>
        </w:tc>
        <w:tc>
          <w:tcPr>
            <w:tcW w:w="18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32BE" w:rsidRDefault="002832BE" w:rsidP="00780D68">
            <w:pPr>
              <w:jc w:val="center"/>
            </w:pPr>
            <w:r>
              <w:t>0</w:t>
            </w:r>
          </w:p>
        </w:tc>
      </w:tr>
      <w:tr w:rsidR="002832BE" w:rsidTr="002832BE">
        <w:trPr>
          <w:trHeight w:val="417"/>
        </w:trPr>
        <w:tc>
          <w:tcPr>
            <w:tcW w:w="1869" w:type="dxa"/>
            <w:tcBorders>
              <w:top w:val="single" w:sz="4" w:space="0" w:color="000000"/>
              <w:left w:val="single" w:sz="4" w:space="0" w:color="000000"/>
              <w:bottom w:val="single" w:sz="4" w:space="0" w:color="000000"/>
            </w:tcBorders>
            <w:shd w:val="clear" w:color="auto" w:fill="auto"/>
            <w:vAlign w:val="center"/>
          </w:tcPr>
          <w:p w:rsidR="002832BE" w:rsidRDefault="002832BE" w:rsidP="00780D68">
            <w:pPr>
              <w:jc w:val="center"/>
            </w:pPr>
            <w:r>
              <w:t>0</w:t>
            </w:r>
          </w:p>
        </w:tc>
        <w:tc>
          <w:tcPr>
            <w:tcW w:w="1984" w:type="dxa"/>
            <w:tcBorders>
              <w:top w:val="single" w:sz="4" w:space="0" w:color="000000"/>
              <w:left w:val="single" w:sz="4" w:space="0" w:color="000000"/>
              <w:bottom w:val="single" w:sz="4" w:space="0" w:color="000000"/>
            </w:tcBorders>
            <w:shd w:val="clear" w:color="auto" w:fill="auto"/>
          </w:tcPr>
          <w:p w:rsidR="002832BE" w:rsidRDefault="002832BE" w:rsidP="00780D68">
            <w:r>
              <w:t>Role</w:t>
            </w:r>
          </w:p>
        </w:tc>
        <w:tc>
          <w:tcPr>
            <w:tcW w:w="1754" w:type="dxa"/>
            <w:tcBorders>
              <w:top w:val="single" w:sz="4" w:space="0" w:color="000000"/>
              <w:left w:val="single" w:sz="4" w:space="0" w:color="000000"/>
              <w:bottom w:val="single" w:sz="4" w:space="0" w:color="000000"/>
            </w:tcBorders>
            <w:shd w:val="clear" w:color="auto" w:fill="auto"/>
          </w:tcPr>
          <w:p w:rsidR="002832BE" w:rsidRDefault="002832BE" w:rsidP="00780D68">
            <w:pPr>
              <w:rPr>
                <w:sz w:val="22"/>
              </w:rPr>
            </w:pPr>
            <w:r>
              <w:rPr>
                <w:sz w:val="22"/>
              </w:rPr>
              <w:t>Varchar2</w:t>
            </w:r>
          </w:p>
        </w:tc>
        <w:tc>
          <w:tcPr>
            <w:tcW w:w="1869" w:type="dxa"/>
            <w:tcBorders>
              <w:top w:val="single" w:sz="4" w:space="0" w:color="000000"/>
              <w:left w:val="single" w:sz="4" w:space="0" w:color="000000"/>
              <w:bottom w:val="single" w:sz="4" w:space="0" w:color="000000"/>
            </w:tcBorders>
            <w:shd w:val="clear" w:color="auto" w:fill="auto"/>
            <w:vAlign w:val="center"/>
          </w:tcPr>
          <w:p w:rsidR="002832BE" w:rsidRDefault="002832BE" w:rsidP="00780D68">
            <w:pPr>
              <w:jc w:val="center"/>
            </w:pPr>
            <w:r>
              <w:t>250</w:t>
            </w:r>
          </w:p>
        </w:tc>
        <w:tc>
          <w:tcPr>
            <w:tcW w:w="18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32BE" w:rsidRDefault="002832BE" w:rsidP="00780D68">
            <w:pPr>
              <w:jc w:val="center"/>
            </w:pPr>
            <w:r>
              <w:t>0</w:t>
            </w:r>
          </w:p>
        </w:tc>
      </w:tr>
      <w:tr w:rsidR="002832BE" w:rsidTr="002832BE">
        <w:trPr>
          <w:trHeight w:val="422"/>
        </w:trPr>
        <w:tc>
          <w:tcPr>
            <w:tcW w:w="1869" w:type="dxa"/>
            <w:tcBorders>
              <w:top w:val="single" w:sz="4" w:space="0" w:color="000000"/>
              <w:left w:val="single" w:sz="4" w:space="0" w:color="000000"/>
              <w:bottom w:val="single" w:sz="4" w:space="0" w:color="000000"/>
            </w:tcBorders>
            <w:shd w:val="clear" w:color="auto" w:fill="auto"/>
            <w:vAlign w:val="center"/>
          </w:tcPr>
          <w:p w:rsidR="002832BE" w:rsidRDefault="002832BE" w:rsidP="00780D68">
            <w:pPr>
              <w:jc w:val="center"/>
            </w:pPr>
            <w:r>
              <w:t>0</w:t>
            </w:r>
          </w:p>
        </w:tc>
        <w:tc>
          <w:tcPr>
            <w:tcW w:w="1984" w:type="dxa"/>
            <w:tcBorders>
              <w:top w:val="single" w:sz="4" w:space="0" w:color="000000"/>
              <w:left w:val="single" w:sz="4" w:space="0" w:color="000000"/>
              <w:bottom w:val="single" w:sz="4" w:space="0" w:color="000000"/>
            </w:tcBorders>
            <w:shd w:val="clear" w:color="auto" w:fill="auto"/>
          </w:tcPr>
          <w:p w:rsidR="002832BE" w:rsidRDefault="002832BE" w:rsidP="00780D68">
            <w:r>
              <w:t xml:space="preserve">Salary </w:t>
            </w:r>
          </w:p>
        </w:tc>
        <w:tc>
          <w:tcPr>
            <w:tcW w:w="1754" w:type="dxa"/>
            <w:tcBorders>
              <w:top w:val="single" w:sz="4" w:space="0" w:color="000000"/>
              <w:left w:val="single" w:sz="4" w:space="0" w:color="000000"/>
              <w:bottom w:val="single" w:sz="4" w:space="0" w:color="000000"/>
            </w:tcBorders>
            <w:shd w:val="clear" w:color="auto" w:fill="auto"/>
          </w:tcPr>
          <w:p w:rsidR="002832BE" w:rsidRDefault="002832BE" w:rsidP="00780D68">
            <w:pPr>
              <w:rPr>
                <w:sz w:val="22"/>
              </w:rPr>
            </w:pPr>
            <w:r>
              <w:rPr>
                <w:sz w:val="22"/>
              </w:rPr>
              <w:t xml:space="preserve">Double </w:t>
            </w:r>
          </w:p>
        </w:tc>
        <w:tc>
          <w:tcPr>
            <w:tcW w:w="1869" w:type="dxa"/>
            <w:tcBorders>
              <w:top w:val="single" w:sz="4" w:space="0" w:color="000000"/>
              <w:left w:val="single" w:sz="4" w:space="0" w:color="000000"/>
              <w:bottom w:val="single" w:sz="4" w:space="0" w:color="000000"/>
            </w:tcBorders>
            <w:shd w:val="clear" w:color="auto" w:fill="auto"/>
            <w:vAlign w:val="center"/>
          </w:tcPr>
          <w:p w:rsidR="002832BE" w:rsidRDefault="002832BE" w:rsidP="00780D68">
            <w:pPr>
              <w:jc w:val="center"/>
            </w:pPr>
            <w:r>
              <w:t>15</w:t>
            </w:r>
          </w:p>
        </w:tc>
        <w:tc>
          <w:tcPr>
            <w:tcW w:w="18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32BE" w:rsidRDefault="002832BE" w:rsidP="00780D68">
            <w:pPr>
              <w:jc w:val="center"/>
            </w:pPr>
            <w:r>
              <w:t>1</w:t>
            </w:r>
          </w:p>
        </w:tc>
      </w:tr>
      <w:tr w:rsidR="002832BE" w:rsidTr="002832BE">
        <w:trPr>
          <w:trHeight w:val="414"/>
        </w:trPr>
        <w:tc>
          <w:tcPr>
            <w:tcW w:w="1869" w:type="dxa"/>
            <w:tcBorders>
              <w:top w:val="single" w:sz="4" w:space="0" w:color="000000"/>
              <w:left w:val="single" w:sz="4" w:space="0" w:color="000000"/>
              <w:bottom w:val="single" w:sz="4" w:space="0" w:color="000000"/>
            </w:tcBorders>
            <w:shd w:val="clear" w:color="auto" w:fill="auto"/>
            <w:vAlign w:val="center"/>
          </w:tcPr>
          <w:p w:rsidR="002832BE" w:rsidRDefault="002832BE" w:rsidP="00780D68">
            <w:pPr>
              <w:jc w:val="center"/>
            </w:pPr>
            <w:r>
              <w:t>0</w:t>
            </w:r>
          </w:p>
        </w:tc>
        <w:tc>
          <w:tcPr>
            <w:tcW w:w="1984" w:type="dxa"/>
            <w:tcBorders>
              <w:top w:val="single" w:sz="4" w:space="0" w:color="000000"/>
              <w:left w:val="single" w:sz="4" w:space="0" w:color="000000"/>
              <w:bottom w:val="single" w:sz="4" w:space="0" w:color="000000"/>
            </w:tcBorders>
            <w:shd w:val="clear" w:color="auto" w:fill="auto"/>
          </w:tcPr>
          <w:p w:rsidR="002832BE" w:rsidRDefault="002832BE" w:rsidP="00780D68">
            <w:r>
              <w:t xml:space="preserve">Status </w:t>
            </w:r>
          </w:p>
        </w:tc>
        <w:tc>
          <w:tcPr>
            <w:tcW w:w="1754" w:type="dxa"/>
            <w:tcBorders>
              <w:top w:val="single" w:sz="4" w:space="0" w:color="000000"/>
              <w:left w:val="single" w:sz="4" w:space="0" w:color="000000"/>
              <w:bottom w:val="single" w:sz="4" w:space="0" w:color="000000"/>
            </w:tcBorders>
            <w:shd w:val="clear" w:color="auto" w:fill="auto"/>
          </w:tcPr>
          <w:p w:rsidR="002832BE" w:rsidRDefault="002832BE" w:rsidP="00780D68">
            <w:pPr>
              <w:rPr>
                <w:sz w:val="22"/>
              </w:rPr>
            </w:pPr>
            <w:proofErr w:type="spellStart"/>
            <w:r>
              <w:rPr>
                <w:sz w:val="22"/>
              </w:rPr>
              <w:t>Tiny_int</w:t>
            </w:r>
            <w:proofErr w:type="spellEnd"/>
          </w:p>
        </w:tc>
        <w:tc>
          <w:tcPr>
            <w:tcW w:w="1869" w:type="dxa"/>
            <w:tcBorders>
              <w:top w:val="single" w:sz="4" w:space="0" w:color="000000"/>
              <w:left w:val="single" w:sz="4" w:space="0" w:color="000000"/>
              <w:bottom w:val="single" w:sz="4" w:space="0" w:color="000000"/>
            </w:tcBorders>
            <w:shd w:val="clear" w:color="auto" w:fill="auto"/>
            <w:vAlign w:val="center"/>
          </w:tcPr>
          <w:p w:rsidR="002832BE" w:rsidRDefault="002832BE" w:rsidP="00780D68">
            <w:pPr>
              <w:jc w:val="center"/>
            </w:pPr>
            <w:r>
              <w:t>1</w:t>
            </w:r>
          </w:p>
        </w:tc>
        <w:tc>
          <w:tcPr>
            <w:tcW w:w="18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32BE" w:rsidRDefault="002832BE" w:rsidP="00780D68">
            <w:pPr>
              <w:jc w:val="center"/>
            </w:pPr>
            <w:r>
              <w:t>1</w:t>
            </w:r>
          </w:p>
        </w:tc>
      </w:tr>
      <w:tr w:rsidR="002832BE" w:rsidTr="002832BE">
        <w:trPr>
          <w:trHeight w:val="414"/>
        </w:trPr>
        <w:tc>
          <w:tcPr>
            <w:tcW w:w="1869" w:type="dxa"/>
            <w:tcBorders>
              <w:top w:val="single" w:sz="4" w:space="0" w:color="000000"/>
              <w:left w:val="single" w:sz="4" w:space="0" w:color="000000"/>
              <w:bottom w:val="single" w:sz="4" w:space="0" w:color="000000"/>
            </w:tcBorders>
            <w:shd w:val="clear" w:color="auto" w:fill="auto"/>
            <w:vAlign w:val="center"/>
          </w:tcPr>
          <w:p w:rsidR="002832BE" w:rsidRDefault="002832BE" w:rsidP="00780D68">
            <w:pPr>
              <w:jc w:val="center"/>
            </w:pPr>
            <w:r>
              <w:t>0</w:t>
            </w:r>
          </w:p>
        </w:tc>
        <w:tc>
          <w:tcPr>
            <w:tcW w:w="1984" w:type="dxa"/>
            <w:tcBorders>
              <w:top w:val="single" w:sz="4" w:space="0" w:color="000000"/>
              <w:left w:val="single" w:sz="4" w:space="0" w:color="000000"/>
              <w:bottom w:val="single" w:sz="4" w:space="0" w:color="000000"/>
            </w:tcBorders>
            <w:shd w:val="clear" w:color="auto" w:fill="auto"/>
          </w:tcPr>
          <w:p w:rsidR="002832BE" w:rsidRDefault="002832BE" w:rsidP="00780D68">
            <w:proofErr w:type="spellStart"/>
            <w:r>
              <w:t>User_id</w:t>
            </w:r>
            <w:proofErr w:type="spellEnd"/>
            <w:r>
              <w:t xml:space="preserve"> </w:t>
            </w:r>
          </w:p>
        </w:tc>
        <w:tc>
          <w:tcPr>
            <w:tcW w:w="1754" w:type="dxa"/>
            <w:tcBorders>
              <w:top w:val="single" w:sz="4" w:space="0" w:color="000000"/>
              <w:left w:val="single" w:sz="4" w:space="0" w:color="000000"/>
              <w:bottom w:val="single" w:sz="4" w:space="0" w:color="000000"/>
            </w:tcBorders>
            <w:shd w:val="clear" w:color="auto" w:fill="auto"/>
          </w:tcPr>
          <w:p w:rsidR="002832BE" w:rsidRDefault="002832BE" w:rsidP="00780D68">
            <w:pPr>
              <w:rPr>
                <w:sz w:val="22"/>
              </w:rPr>
            </w:pPr>
            <w:r>
              <w:rPr>
                <w:sz w:val="22"/>
              </w:rPr>
              <w:t xml:space="preserve">Int </w:t>
            </w:r>
          </w:p>
        </w:tc>
        <w:tc>
          <w:tcPr>
            <w:tcW w:w="1869" w:type="dxa"/>
            <w:tcBorders>
              <w:top w:val="single" w:sz="4" w:space="0" w:color="000000"/>
              <w:left w:val="single" w:sz="4" w:space="0" w:color="000000"/>
              <w:bottom w:val="single" w:sz="4" w:space="0" w:color="000000"/>
            </w:tcBorders>
            <w:shd w:val="clear" w:color="auto" w:fill="auto"/>
            <w:vAlign w:val="center"/>
          </w:tcPr>
          <w:p w:rsidR="002832BE" w:rsidRDefault="002832BE" w:rsidP="00780D68">
            <w:pPr>
              <w:jc w:val="center"/>
            </w:pPr>
            <w:r>
              <w:t>4</w:t>
            </w:r>
          </w:p>
        </w:tc>
        <w:tc>
          <w:tcPr>
            <w:tcW w:w="18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32BE" w:rsidRDefault="002832BE" w:rsidP="00780D68">
            <w:pPr>
              <w:jc w:val="center"/>
            </w:pPr>
            <w:r>
              <w:t>0</w:t>
            </w:r>
          </w:p>
        </w:tc>
      </w:tr>
    </w:tbl>
    <w:p w:rsidR="00785213" w:rsidRDefault="00785213" w:rsidP="00785213">
      <w:pPr>
        <w:pStyle w:val="Heading1"/>
        <w:pageBreakBefore/>
        <w:numPr>
          <w:ilvl w:val="0"/>
          <w:numId w:val="1"/>
        </w:numPr>
      </w:pPr>
      <w:r>
        <w:rPr>
          <w:i w:val="0"/>
          <w:iCs w:val="0"/>
        </w:rPr>
        <w:lastRenderedPageBreak/>
        <w:t xml:space="preserve">Table3: </w:t>
      </w:r>
      <w:r w:rsidR="002832BE">
        <w:rPr>
          <w:i w:val="0"/>
          <w:iCs w:val="0"/>
        </w:rPr>
        <w:t>Patient</w:t>
      </w:r>
    </w:p>
    <w:p w:rsidR="00785213" w:rsidRDefault="00785213" w:rsidP="00785213">
      <w:pPr>
        <w:rPr>
          <w:u w:val="single"/>
        </w:rPr>
      </w:pPr>
    </w:p>
    <w:tbl>
      <w:tblPr>
        <w:tblW w:w="9462" w:type="dxa"/>
        <w:tblInd w:w="-5" w:type="dxa"/>
        <w:tblLayout w:type="fixed"/>
        <w:tblLook w:val="0000" w:firstRow="0" w:lastRow="0" w:firstColumn="0" w:lastColumn="0" w:noHBand="0" w:noVBand="0"/>
      </w:tblPr>
      <w:tblGrid>
        <w:gridCol w:w="1889"/>
        <w:gridCol w:w="1894"/>
        <w:gridCol w:w="1889"/>
        <w:gridCol w:w="1889"/>
        <w:gridCol w:w="1901"/>
      </w:tblGrid>
      <w:tr w:rsidR="00785213" w:rsidTr="00785213">
        <w:trPr>
          <w:trHeight w:val="375"/>
        </w:trPr>
        <w:tc>
          <w:tcPr>
            <w:tcW w:w="1889"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3</w:t>
            </w:r>
          </w:p>
        </w:tc>
        <w:tc>
          <w:tcPr>
            <w:tcW w:w="1894" w:type="dxa"/>
            <w:tcBorders>
              <w:top w:val="single" w:sz="4" w:space="0" w:color="000000"/>
              <w:left w:val="single" w:sz="4" w:space="0" w:color="000000"/>
              <w:bottom w:val="single" w:sz="4" w:space="0" w:color="000000"/>
            </w:tcBorders>
            <w:shd w:val="clear" w:color="auto" w:fill="auto"/>
          </w:tcPr>
          <w:p w:rsidR="00785213" w:rsidRDefault="002832BE" w:rsidP="00780D68">
            <w:proofErr w:type="spellStart"/>
            <w:r>
              <w:t>Patient_id</w:t>
            </w:r>
            <w:proofErr w:type="spellEnd"/>
          </w:p>
        </w:tc>
        <w:tc>
          <w:tcPr>
            <w:tcW w:w="1889" w:type="dxa"/>
            <w:tcBorders>
              <w:top w:val="single" w:sz="4" w:space="0" w:color="000000"/>
              <w:left w:val="single" w:sz="4" w:space="0" w:color="000000"/>
              <w:bottom w:val="single" w:sz="4" w:space="0" w:color="000000"/>
            </w:tcBorders>
            <w:shd w:val="clear" w:color="auto" w:fill="auto"/>
          </w:tcPr>
          <w:p w:rsidR="00785213" w:rsidRDefault="002832BE" w:rsidP="00780D68">
            <w:r>
              <w:t xml:space="preserve">Int </w:t>
            </w:r>
          </w:p>
        </w:tc>
        <w:tc>
          <w:tcPr>
            <w:tcW w:w="1889"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5</w:t>
            </w:r>
          </w:p>
        </w:tc>
        <w:tc>
          <w:tcPr>
            <w:tcW w:w="19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0</w:t>
            </w:r>
          </w:p>
        </w:tc>
      </w:tr>
      <w:tr w:rsidR="00785213" w:rsidTr="00785213">
        <w:trPr>
          <w:trHeight w:val="375"/>
        </w:trPr>
        <w:tc>
          <w:tcPr>
            <w:tcW w:w="1889"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0</w:t>
            </w:r>
          </w:p>
        </w:tc>
        <w:tc>
          <w:tcPr>
            <w:tcW w:w="1894" w:type="dxa"/>
            <w:tcBorders>
              <w:top w:val="single" w:sz="4" w:space="0" w:color="000000"/>
              <w:left w:val="single" w:sz="4" w:space="0" w:color="000000"/>
              <w:bottom w:val="single" w:sz="4" w:space="0" w:color="000000"/>
            </w:tcBorders>
            <w:shd w:val="clear" w:color="auto" w:fill="auto"/>
          </w:tcPr>
          <w:p w:rsidR="00785213" w:rsidRDefault="002832BE" w:rsidP="00780D68">
            <w:r>
              <w:t xml:space="preserve">Action </w:t>
            </w:r>
          </w:p>
        </w:tc>
        <w:tc>
          <w:tcPr>
            <w:tcW w:w="1889" w:type="dxa"/>
            <w:tcBorders>
              <w:top w:val="single" w:sz="4" w:space="0" w:color="000000"/>
              <w:left w:val="single" w:sz="4" w:space="0" w:color="000000"/>
              <w:bottom w:val="single" w:sz="4" w:space="0" w:color="000000"/>
            </w:tcBorders>
            <w:shd w:val="clear" w:color="auto" w:fill="auto"/>
          </w:tcPr>
          <w:p w:rsidR="00785213" w:rsidRDefault="002832BE" w:rsidP="00780D68">
            <w:proofErr w:type="spellStart"/>
            <w:r>
              <w:t>Tiny_int</w:t>
            </w:r>
            <w:proofErr w:type="spellEnd"/>
          </w:p>
        </w:tc>
        <w:tc>
          <w:tcPr>
            <w:tcW w:w="1889" w:type="dxa"/>
            <w:tcBorders>
              <w:top w:val="single" w:sz="4" w:space="0" w:color="000000"/>
              <w:left w:val="single" w:sz="4" w:space="0" w:color="000000"/>
              <w:bottom w:val="single" w:sz="4" w:space="0" w:color="000000"/>
            </w:tcBorders>
            <w:shd w:val="clear" w:color="auto" w:fill="auto"/>
            <w:vAlign w:val="center"/>
          </w:tcPr>
          <w:p w:rsidR="00785213" w:rsidRDefault="002832BE" w:rsidP="00780D68">
            <w:pPr>
              <w:jc w:val="center"/>
            </w:pPr>
            <w:r>
              <w:t>1</w:t>
            </w:r>
          </w:p>
        </w:tc>
        <w:tc>
          <w:tcPr>
            <w:tcW w:w="19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2832BE" w:rsidP="00780D68">
            <w:pPr>
              <w:jc w:val="center"/>
            </w:pPr>
            <w:r>
              <w:t>1</w:t>
            </w:r>
          </w:p>
        </w:tc>
      </w:tr>
      <w:tr w:rsidR="00785213" w:rsidTr="00785213">
        <w:trPr>
          <w:trHeight w:val="375"/>
        </w:trPr>
        <w:tc>
          <w:tcPr>
            <w:tcW w:w="1889"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0</w:t>
            </w:r>
          </w:p>
        </w:tc>
        <w:tc>
          <w:tcPr>
            <w:tcW w:w="1894" w:type="dxa"/>
            <w:tcBorders>
              <w:top w:val="single" w:sz="4" w:space="0" w:color="000000"/>
              <w:left w:val="single" w:sz="4" w:space="0" w:color="000000"/>
              <w:bottom w:val="single" w:sz="4" w:space="0" w:color="000000"/>
            </w:tcBorders>
            <w:shd w:val="clear" w:color="auto" w:fill="auto"/>
          </w:tcPr>
          <w:p w:rsidR="00785213" w:rsidRDefault="00E47EDD" w:rsidP="00780D68">
            <w:proofErr w:type="spellStart"/>
            <w:r>
              <w:t>Admit_status</w:t>
            </w:r>
            <w:proofErr w:type="spellEnd"/>
          </w:p>
        </w:tc>
        <w:tc>
          <w:tcPr>
            <w:tcW w:w="1889" w:type="dxa"/>
            <w:tcBorders>
              <w:top w:val="single" w:sz="4" w:space="0" w:color="000000"/>
              <w:left w:val="single" w:sz="4" w:space="0" w:color="000000"/>
              <w:bottom w:val="single" w:sz="4" w:space="0" w:color="000000"/>
            </w:tcBorders>
            <w:shd w:val="clear" w:color="auto" w:fill="auto"/>
          </w:tcPr>
          <w:p w:rsidR="00785213" w:rsidRDefault="00E47EDD" w:rsidP="00780D68">
            <w:proofErr w:type="spellStart"/>
            <w:r>
              <w:t>Tiny_int</w:t>
            </w:r>
            <w:proofErr w:type="spellEnd"/>
          </w:p>
        </w:tc>
        <w:tc>
          <w:tcPr>
            <w:tcW w:w="1889" w:type="dxa"/>
            <w:tcBorders>
              <w:top w:val="single" w:sz="4" w:space="0" w:color="000000"/>
              <w:left w:val="single" w:sz="4" w:space="0" w:color="000000"/>
              <w:bottom w:val="single" w:sz="4" w:space="0" w:color="000000"/>
            </w:tcBorders>
            <w:shd w:val="clear" w:color="auto" w:fill="auto"/>
            <w:vAlign w:val="center"/>
          </w:tcPr>
          <w:p w:rsidR="00785213" w:rsidRDefault="00E47EDD" w:rsidP="00780D68">
            <w:pPr>
              <w:jc w:val="center"/>
            </w:pPr>
            <w:r>
              <w:t>1</w:t>
            </w:r>
          </w:p>
        </w:tc>
        <w:tc>
          <w:tcPr>
            <w:tcW w:w="19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1</w:t>
            </w:r>
          </w:p>
        </w:tc>
      </w:tr>
      <w:tr w:rsidR="00785213" w:rsidTr="00785213">
        <w:trPr>
          <w:trHeight w:val="398"/>
        </w:trPr>
        <w:tc>
          <w:tcPr>
            <w:tcW w:w="1889"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0</w:t>
            </w:r>
          </w:p>
        </w:tc>
        <w:tc>
          <w:tcPr>
            <w:tcW w:w="1894" w:type="dxa"/>
            <w:tcBorders>
              <w:top w:val="single" w:sz="4" w:space="0" w:color="000000"/>
              <w:left w:val="single" w:sz="4" w:space="0" w:color="000000"/>
              <w:bottom w:val="single" w:sz="4" w:space="0" w:color="000000"/>
            </w:tcBorders>
            <w:shd w:val="clear" w:color="auto" w:fill="auto"/>
          </w:tcPr>
          <w:p w:rsidR="00785213" w:rsidRDefault="00E47EDD" w:rsidP="00780D68">
            <w:proofErr w:type="spellStart"/>
            <w:r>
              <w:t>Allocated_bed</w:t>
            </w:r>
            <w:proofErr w:type="spellEnd"/>
          </w:p>
        </w:tc>
        <w:tc>
          <w:tcPr>
            <w:tcW w:w="1889" w:type="dxa"/>
            <w:tcBorders>
              <w:top w:val="single" w:sz="4" w:space="0" w:color="000000"/>
              <w:left w:val="single" w:sz="4" w:space="0" w:color="000000"/>
              <w:bottom w:val="single" w:sz="4" w:space="0" w:color="000000"/>
            </w:tcBorders>
            <w:shd w:val="clear" w:color="auto" w:fill="auto"/>
          </w:tcPr>
          <w:p w:rsidR="00785213" w:rsidRDefault="00785213" w:rsidP="00780D68">
            <w:r>
              <w:t>Varchar2</w:t>
            </w:r>
          </w:p>
        </w:tc>
        <w:tc>
          <w:tcPr>
            <w:tcW w:w="1889" w:type="dxa"/>
            <w:tcBorders>
              <w:top w:val="single" w:sz="4" w:space="0" w:color="000000"/>
              <w:left w:val="single" w:sz="4" w:space="0" w:color="000000"/>
              <w:bottom w:val="single" w:sz="4" w:space="0" w:color="000000"/>
            </w:tcBorders>
            <w:shd w:val="clear" w:color="auto" w:fill="auto"/>
            <w:vAlign w:val="center"/>
          </w:tcPr>
          <w:p w:rsidR="00785213" w:rsidRDefault="00E47EDD" w:rsidP="00780D68">
            <w:pPr>
              <w:jc w:val="center"/>
            </w:pPr>
            <w:r>
              <w:t>45</w:t>
            </w:r>
          </w:p>
        </w:tc>
        <w:tc>
          <w:tcPr>
            <w:tcW w:w="19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1</w:t>
            </w:r>
          </w:p>
        </w:tc>
      </w:tr>
      <w:tr w:rsidR="00E47EDD" w:rsidTr="00785213">
        <w:trPr>
          <w:trHeight w:val="398"/>
        </w:trPr>
        <w:tc>
          <w:tcPr>
            <w:tcW w:w="1889" w:type="dxa"/>
            <w:tcBorders>
              <w:top w:val="single" w:sz="4" w:space="0" w:color="000000"/>
              <w:left w:val="single" w:sz="4" w:space="0" w:color="000000"/>
              <w:bottom w:val="single" w:sz="4" w:space="0" w:color="000000"/>
            </w:tcBorders>
            <w:shd w:val="clear" w:color="auto" w:fill="auto"/>
            <w:vAlign w:val="center"/>
          </w:tcPr>
          <w:p w:rsidR="00E47EDD" w:rsidRDefault="00E47EDD" w:rsidP="00E47EDD">
            <w:pPr>
              <w:jc w:val="center"/>
            </w:pPr>
            <w:r>
              <w:t>0</w:t>
            </w:r>
          </w:p>
        </w:tc>
        <w:tc>
          <w:tcPr>
            <w:tcW w:w="1894" w:type="dxa"/>
            <w:tcBorders>
              <w:top w:val="single" w:sz="4" w:space="0" w:color="000000"/>
              <w:left w:val="single" w:sz="4" w:space="0" w:color="000000"/>
              <w:bottom w:val="single" w:sz="4" w:space="0" w:color="000000"/>
            </w:tcBorders>
            <w:shd w:val="clear" w:color="auto" w:fill="auto"/>
          </w:tcPr>
          <w:p w:rsidR="00E47EDD" w:rsidRDefault="00E47EDD" w:rsidP="00E47EDD">
            <w:proofErr w:type="spellStart"/>
            <w:r>
              <w:t>Current_status</w:t>
            </w:r>
            <w:proofErr w:type="spellEnd"/>
          </w:p>
        </w:tc>
        <w:tc>
          <w:tcPr>
            <w:tcW w:w="1889" w:type="dxa"/>
            <w:tcBorders>
              <w:top w:val="single" w:sz="4" w:space="0" w:color="000000"/>
              <w:left w:val="single" w:sz="4" w:space="0" w:color="000000"/>
              <w:bottom w:val="single" w:sz="4" w:space="0" w:color="000000"/>
            </w:tcBorders>
            <w:shd w:val="clear" w:color="auto" w:fill="auto"/>
          </w:tcPr>
          <w:p w:rsidR="00E47EDD" w:rsidRDefault="00E47EDD" w:rsidP="00E47EDD">
            <w:proofErr w:type="spellStart"/>
            <w:r>
              <w:t>Tiny_int</w:t>
            </w:r>
            <w:proofErr w:type="spellEnd"/>
          </w:p>
        </w:tc>
        <w:tc>
          <w:tcPr>
            <w:tcW w:w="1889" w:type="dxa"/>
            <w:tcBorders>
              <w:top w:val="single" w:sz="4" w:space="0" w:color="000000"/>
              <w:left w:val="single" w:sz="4" w:space="0" w:color="000000"/>
              <w:bottom w:val="single" w:sz="4" w:space="0" w:color="000000"/>
            </w:tcBorders>
            <w:shd w:val="clear" w:color="auto" w:fill="auto"/>
            <w:vAlign w:val="center"/>
          </w:tcPr>
          <w:p w:rsidR="00E47EDD" w:rsidRDefault="00E47EDD" w:rsidP="00E47EDD">
            <w:pPr>
              <w:jc w:val="center"/>
            </w:pPr>
            <w:r>
              <w:t>1</w:t>
            </w:r>
          </w:p>
        </w:tc>
        <w:tc>
          <w:tcPr>
            <w:tcW w:w="19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E47EDD" w:rsidRDefault="00E47EDD" w:rsidP="00E47EDD">
            <w:pPr>
              <w:jc w:val="center"/>
            </w:pPr>
            <w:r>
              <w:t>1</w:t>
            </w:r>
          </w:p>
        </w:tc>
      </w:tr>
      <w:tr w:rsidR="00E47EDD" w:rsidTr="00785213">
        <w:trPr>
          <w:trHeight w:val="398"/>
        </w:trPr>
        <w:tc>
          <w:tcPr>
            <w:tcW w:w="1889" w:type="dxa"/>
            <w:tcBorders>
              <w:top w:val="single" w:sz="4" w:space="0" w:color="000000"/>
              <w:left w:val="single" w:sz="4" w:space="0" w:color="000000"/>
              <w:bottom w:val="single" w:sz="4" w:space="0" w:color="000000"/>
            </w:tcBorders>
            <w:shd w:val="clear" w:color="auto" w:fill="auto"/>
            <w:vAlign w:val="center"/>
          </w:tcPr>
          <w:p w:rsidR="00E47EDD" w:rsidRDefault="00E47EDD" w:rsidP="00E47EDD">
            <w:pPr>
              <w:jc w:val="center"/>
            </w:pPr>
            <w:r>
              <w:t>0</w:t>
            </w:r>
          </w:p>
        </w:tc>
        <w:tc>
          <w:tcPr>
            <w:tcW w:w="1894" w:type="dxa"/>
            <w:tcBorders>
              <w:top w:val="single" w:sz="4" w:space="0" w:color="000000"/>
              <w:left w:val="single" w:sz="4" w:space="0" w:color="000000"/>
              <w:bottom w:val="single" w:sz="4" w:space="0" w:color="000000"/>
            </w:tcBorders>
            <w:shd w:val="clear" w:color="auto" w:fill="auto"/>
          </w:tcPr>
          <w:p w:rsidR="00E47EDD" w:rsidRDefault="00E47EDD" w:rsidP="00E47EDD">
            <w:proofErr w:type="spellStart"/>
            <w:r>
              <w:t>User_id</w:t>
            </w:r>
            <w:proofErr w:type="spellEnd"/>
          </w:p>
        </w:tc>
        <w:tc>
          <w:tcPr>
            <w:tcW w:w="1889" w:type="dxa"/>
            <w:tcBorders>
              <w:top w:val="single" w:sz="4" w:space="0" w:color="000000"/>
              <w:left w:val="single" w:sz="4" w:space="0" w:color="000000"/>
              <w:bottom w:val="single" w:sz="4" w:space="0" w:color="000000"/>
            </w:tcBorders>
            <w:shd w:val="clear" w:color="auto" w:fill="auto"/>
          </w:tcPr>
          <w:p w:rsidR="00E47EDD" w:rsidRDefault="00E47EDD" w:rsidP="00E47EDD">
            <w:r>
              <w:t xml:space="preserve">Int </w:t>
            </w:r>
          </w:p>
        </w:tc>
        <w:tc>
          <w:tcPr>
            <w:tcW w:w="1889" w:type="dxa"/>
            <w:tcBorders>
              <w:top w:val="single" w:sz="4" w:space="0" w:color="000000"/>
              <w:left w:val="single" w:sz="4" w:space="0" w:color="000000"/>
              <w:bottom w:val="single" w:sz="4" w:space="0" w:color="000000"/>
            </w:tcBorders>
            <w:shd w:val="clear" w:color="auto" w:fill="auto"/>
            <w:vAlign w:val="center"/>
          </w:tcPr>
          <w:p w:rsidR="00E47EDD" w:rsidRDefault="00E47EDD" w:rsidP="00E47EDD">
            <w:pPr>
              <w:jc w:val="center"/>
            </w:pPr>
            <w:r>
              <w:t>1</w:t>
            </w:r>
          </w:p>
        </w:tc>
        <w:tc>
          <w:tcPr>
            <w:tcW w:w="19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E47EDD" w:rsidRDefault="00E47EDD" w:rsidP="00E47EDD">
            <w:pPr>
              <w:jc w:val="center"/>
            </w:pPr>
            <w:r>
              <w:t>0</w:t>
            </w:r>
          </w:p>
        </w:tc>
      </w:tr>
      <w:tr w:rsidR="00E47EDD" w:rsidTr="00785213">
        <w:trPr>
          <w:trHeight w:val="398"/>
        </w:trPr>
        <w:tc>
          <w:tcPr>
            <w:tcW w:w="1889" w:type="dxa"/>
            <w:tcBorders>
              <w:top w:val="single" w:sz="4" w:space="0" w:color="000000"/>
              <w:left w:val="single" w:sz="4" w:space="0" w:color="000000"/>
              <w:bottom w:val="single" w:sz="4" w:space="0" w:color="000000"/>
            </w:tcBorders>
            <w:shd w:val="clear" w:color="auto" w:fill="auto"/>
            <w:vAlign w:val="center"/>
          </w:tcPr>
          <w:p w:rsidR="00E47EDD" w:rsidRDefault="00E47EDD" w:rsidP="00E47EDD">
            <w:pPr>
              <w:jc w:val="center"/>
            </w:pPr>
            <w:r>
              <w:t>0</w:t>
            </w:r>
          </w:p>
        </w:tc>
        <w:tc>
          <w:tcPr>
            <w:tcW w:w="1894" w:type="dxa"/>
            <w:tcBorders>
              <w:top w:val="single" w:sz="4" w:space="0" w:color="000000"/>
              <w:left w:val="single" w:sz="4" w:space="0" w:color="000000"/>
              <w:bottom w:val="single" w:sz="4" w:space="0" w:color="000000"/>
            </w:tcBorders>
            <w:shd w:val="clear" w:color="auto" w:fill="auto"/>
          </w:tcPr>
          <w:p w:rsidR="00E47EDD" w:rsidRDefault="00E47EDD" w:rsidP="00E47EDD">
            <w:proofErr w:type="spellStart"/>
            <w:r>
              <w:t>Ward_id</w:t>
            </w:r>
            <w:proofErr w:type="spellEnd"/>
          </w:p>
        </w:tc>
        <w:tc>
          <w:tcPr>
            <w:tcW w:w="1889" w:type="dxa"/>
            <w:tcBorders>
              <w:top w:val="single" w:sz="4" w:space="0" w:color="000000"/>
              <w:left w:val="single" w:sz="4" w:space="0" w:color="000000"/>
              <w:bottom w:val="single" w:sz="4" w:space="0" w:color="000000"/>
            </w:tcBorders>
            <w:shd w:val="clear" w:color="auto" w:fill="auto"/>
          </w:tcPr>
          <w:p w:rsidR="00E47EDD" w:rsidRDefault="00E47EDD" w:rsidP="00E47EDD">
            <w:r>
              <w:t>Int</w:t>
            </w:r>
          </w:p>
        </w:tc>
        <w:tc>
          <w:tcPr>
            <w:tcW w:w="1889" w:type="dxa"/>
            <w:tcBorders>
              <w:top w:val="single" w:sz="4" w:space="0" w:color="000000"/>
              <w:left w:val="single" w:sz="4" w:space="0" w:color="000000"/>
              <w:bottom w:val="single" w:sz="4" w:space="0" w:color="000000"/>
            </w:tcBorders>
            <w:shd w:val="clear" w:color="auto" w:fill="auto"/>
            <w:vAlign w:val="center"/>
          </w:tcPr>
          <w:p w:rsidR="00E47EDD" w:rsidRDefault="00E47EDD" w:rsidP="00E47EDD">
            <w:pPr>
              <w:jc w:val="center"/>
            </w:pPr>
            <w:r>
              <w:t>1</w:t>
            </w:r>
          </w:p>
        </w:tc>
        <w:tc>
          <w:tcPr>
            <w:tcW w:w="19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E47EDD" w:rsidRDefault="00E47EDD" w:rsidP="00E47EDD">
            <w:pPr>
              <w:jc w:val="center"/>
            </w:pPr>
            <w:r>
              <w:t>0</w:t>
            </w:r>
          </w:p>
        </w:tc>
      </w:tr>
      <w:tr w:rsidR="00E47EDD" w:rsidTr="00785213">
        <w:trPr>
          <w:trHeight w:val="398"/>
        </w:trPr>
        <w:tc>
          <w:tcPr>
            <w:tcW w:w="1889" w:type="dxa"/>
            <w:tcBorders>
              <w:top w:val="single" w:sz="4" w:space="0" w:color="000000"/>
              <w:left w:val="single" w:sz="4" w:space="0" w:color="000000"/>
              <w:bottom w:val="single" w:sz="4" w:space="0" w:color="000000"/>
            </w:tcBorders>
            <w:shd w:val="clear" w:color="auto" w:fill="auto"/>
            <w:vAlign w:val="center"/>
          </w:tcPr>
          <w:p w:rsidR="00E47EDD" w:rsidRDefault="00E47EDD" w:rsidP="00E47EDD">
            <w:pPr>
              <w:jc w:val="center"/>
            </w:pPr>
            <w:r>
              <w:t>0</w:t>
            </w:r>
          </w:p>
        </w:tc>
        <w:tc>
          <w:tcPr>
            <w:tcW w:w="1894" w:type="dxa"/>
            <w:tcBorders>
              <w:top w:val="single" w:sz="4" w:space="0" w:color="000000"/>
              <w:left w:val="single" w:sz="4" w:space="0" w:color="000000"/>
              <w:bottom w:val="single" w:sz="4" w:space="0" w:color="000000"/>
            </w:tcBorders>
            <w:shd w:val="clear" w:color="auto" w:fill="auto"/>
          </w:tcPr>
          <w:p w:rsidR="00E47EDD" w:rsidRDefault="00E47EDD" w:rsidP="00E47EDD">
            <w:proofErr w:type="spellStart"/>
            <w:r>
              <w:t>Doctor_id</w:t>
            </w:r>
            <w:proofErr w:type="spellEnd"/>
          </w:p>
        </w:tc>
        <w:tc>
          <w:tcPr>
            <w:tcW w:w="1889" w:type="dxa"/>
            <w:tcBorders>
              <w:top w:val="single" w:sz="4" w:space="0" w:color="000000"/>
              <w:left w:val="single" w:sz="4" w:space="0" w:color="000000"/>
              <w:bottom w:val="single" w:sz="4" w:space="0" w:color="000000"/>
            </w:tcBorders>
            <w:shd w:val="clear" w:color="auto" w:fill="auto"/>
          </w:tcPr>
          <w:p w:rsidR="00E47EDD" w:rsidRDefault="00E47EDD" w:rsidP="00E47EDD">
            <w:r>
              <w:t>Int</w:t>
            </w:r>
          </w:p>
        </w:tc>
        <w:tc>
          <w:tcPr>
            <w:tcW w:w="1889" w:type="dxa"/>
            <w:tcBorders>
              <w:top w:val="single" w:sz="4" w:space="0" w:color="000000"/>
              <w:left w:val="single" w:sz="4" w:space="0" w:color="000000"/>
              <w:bottom w:val="single" w:sz="4" w:space="0" w:color="000000"/>
            </w:tcBorders>
            <w:shd w:val="clear" w:color="auto" w:fill="auto"/>
            <w:vAlign w:val="center"/>
          </w:tcPr>
          <w:p w:rsidR="00E47EDD" w:rsidRDefault="00E47EDD" w:rsidP="00E47EDD">
            <w:pPr>
              <w:jc w:val="center"/>
            </w:pPr>
            <w:r>
              <w:t>1</w:t>
            </w:r>
          </w:p>
        </w:tc>
        <w:tc>
          <w:tcPr>
            <w:tcW w:w="19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E47EDD" w:rsidRDefault="00E47EDD" w:rsidP="00E47EDD">
            <w:pPr>
              <w:jc w:val="center"/>
            </w:pPr>
            <w:r>
              <w:t>0</w:t>
            </w:r>
          </w:p>
        </w:tc>
      </w:tr>
    </w:tbl>
    <w:p w:rsidR="00785213" w:rsidRDefault="00785213" w:rsidP="00785213"/>
    <w:p w:rsidR="00785213" w:rsidRDefault="00785213" w:rsidP="00785213"/>
    <w:p w:rsidR="00785213" w:rsidRDefault="00785213" w:rsidP="00785213"/>
    <w:p w:rsidR="00785213" w:rsidRDefault="00785213" w:rsidP="00785213">
      <w:pPr>
        <w:pStyle w:val="Heading3"/>
      </w:pPr>
      <w:r>
        <w:rPr>
          <w:sz w:val="24"/>
          <w:u w:val="single"/>
        </w:rPr>
        <w:t xml:space="preserve">Table4: </w:t>
      </w:r>
      <w:r w:rsidR="00E47EDD">
        <w:rPr>
          <w:sz w:val="24"/>
          <w:u w:val="single"/>
        </w:rPr>
        <w:t>Health History</w:t>
      </w:r>
    </w:p>
    <w:p w:rsidR="00785213" w:rsidRDefault="00785213" w:rsidP="00785213">
      <w:pPr>
        <w:rPr>
          <w:b/>
          <w:bCs/>
        </w:rPr>
      </w:pPr>
    </w:p>
    <w:tbl>
      <w:tblPr>
        <w:tblW w:w="9455" w:type="dxa"/>
        <w:tblInd w:w="-5" w:type="dxa"/>
        <w:tblLayout w:type="fixed"/>
        <w:tblLook w:val="0000" w:firstRow="0" w:lastRow="0" w:firstColumn="0" w:lastColumn="0" w:noHBand="0" w:noVBand="0"/>
      </w:tblPr>
      <w:tblGrid>
        <w:gridCol w:w="1784"/>
        <w:gridCol w:w="2582"/>
        <w:gridCol w:w="1509"/>
        <w:gridCol w:w="1786"/>
        <w:gridCol w:w="1794"/>
      </w:tblGrid>
      <w:tr w:rsidR="00785213" w:rsidTr="0012056E">
        <w:trPr>
          <w:trHeight w:val="444"/>
        </w:trPr>
        <w:tc>
          <w:tcPr>
            <w:tcW w:w="1784"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3</w:t>
            </w:r>
          </w:p>
        </w:tc>
        <w:tc>
          <w:tcPr>
            <w:tcW w:w="2582" w:type="dxa"/>
            <w:tcBorders>
              <w:top w:val="single" w:sz="4" w:space="0" w:color="000000"/>
              <w:left w:val="single" w:sz="4" w:space="0" w:color="000000"/>
              <w:bottom w:val="single" w:sz="4" w:space="0" w:color="000000"/>
            </w:tcBorders>
            <w:shd w:val="clear" w:color="auto" w:fill="auto"/>
          </w:tcPr>
          <w:p w:rsidR="00785213" w:rsidRPr="0012056E" w:rsidRDefault="0012056E" w:rsidP="00780D68">
            <w:proofErr w:type="spellStart"/>
            <w:r w:rsidRPr="0012056E">
              <w:t>Health</w:t>
            </w:r>
            <w:r>
              <w:t>h</w:t>
            </w:r>
            <w:r w:rsidRPr="0012056E">
              <w:t>istory</w:t>
            </w:r>
            <w:r>
              <w:t>_id</w:t>
            </w:r>
            <w:proofErr w:type="spellEnd"/>
          </w:p>
        </w:tc>
        <w:tc>
          <w:tcPr>
            <w:tcW w:w="1509" w:type="dxa"/>
            <w:tcBorders>
              <w:top w:val="single" w:sz="4" w:space="0" w:color="000000"/>
              <w:left w:val="single" w:sz="4" w:space="0" w:color="000000"/>
              <w:bottom w:val="single" w:sz="4" w:space="0" w:color="000000"/>
            </w:tcBorders>
            <w:shd w:val="clear" w:color="auto" w:fill="auto"/>
          </w:tcPr>
          <w:p w:rsidR="00785213" w:rsidRDefault="0012056E" w:rsidP="00780D68">
            <w:r>
              <w:t xml:space="preserve">Int </w:t>
            </w:r>
          </w:p>
        </w:tc>
        <w:tc>
          <w:tcPr>
            <w:tcW w:w="178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5</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0</w:t>
            </w:r>
          </w:p>
        </w:tc>
      </w:tr>
      <w:tr w:rsidR="00785213" w:rsidTr="0012056E">
        <w:trPr>
          <w:trHeight w:val="444"/>
        </w:trPr>
        <w:tc>
          <w:tcPr>
            <w:tcW w:w="1784"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3</w:t>
            </w:r>
          </w:p>
        </w:tc>
        <w:tc>
          <w:tcPr>
            <w:tcW w:w="2582" w:type="dxa"/>
            <w:tcBorders>
              <w:top w:val="single" w:sz="4" w:space="0" w:color="000000"/>
              <w:left w:val="single" w:sz="4" w:space="0" w:color="000000"/>
              <w:bottom w:val="single" w:sz="4" w:space="0" w:color="000000"/>
            </w:tcBorders>
            <w:shd w:val="clear" w:color="auto" w:fill="auto"/>
          </w:tcPr>
          <w:p w:rsidR="00785213" w:rsidRDefault="0012056E" w:rsidP="0012056E">
            <w:pPr>
              <w:suppressAutoHyphens w:val="0"/>
              <w:rPr>
                <w:lang w:eastAsia="en-IN"/>
              </w:rPr>
            </w:pPr>
            <w:proofErr w:type="spellStart"/>
            <w:r>
              <w:t>admit_date</w:t>
            </w:r>
            <w:proofErr w:type="spellEnd"/>
          </w:p>
        </w:tc>
        <w:tc>
          <w:tcPr>
            <w:tcW w:w="1509" w:type="dxa"/>
            <w:tcBorders>
              <w:top w:val="single" w:sz="4" w:space="0" w:color="000000"/>
              <w:left w:val="single" w:sz="4" w:space="0" w:color="000000"/>
              <w:bottom w:val="single" w:sz="4" w:space="0" w:color="000000"/>
            </w:tcBorders>
            <w:shd w:val="clear" w:color="auto" w:fill="auto"/>
          </w:tcPr>
          <w:p w:rsidR="00785213" w:rsidRDefault="0012056E" w:rsidP="00780D68">
            <w:r w:rsidRPr="0012056E">
              <w:t>Date</w:t>
            </w:r>
            <w:r>
              <w:t xml:space="preserve"> </w:t>
            </w:r>
          </w:p>
        </w:tc>
        <w:tc>
          <w:tcPr>
            <w:tcW w:w="178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10</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0</w:t>
            </w:r>
          </w:p>
        </w:tc>
      </w:tr>
      <w:tr w:rsidR="00785213" w:rsidTr="0012056E">
        <w:trPr>
          <w:trHeight w:val="472"/>
        </w:trPr>
        <w:tc>
          <w:tcPr>
            <w:tcW w:w="1784"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0</w:t>
            </w:r>
          </w:p>
        </w:tc>
        <w:tc>
          <w:tcPr>
            <w:tcW w:w="2582" w:type="dxa"/>
            <w:tcBorders>
              <w:top w:val="single" w:sz="4" w:space="0" w:color="000000"/>
              <w:left w:val="single" w:sz="4" w:space="0" w:color="000000"/>
              <w:bottom w:val="single" w:sz="4" w:space="0" w:color="000000"/>
            </w:tcBorders>
            <w:shd w:val="clear" w:color="auto" w:fill="auto"/>
          </w:tcPr>
          <w:p w:rsidR="0012056E" w:rsidRDefault="0012056E" w:rsidP="0012056E">
            <w:pPr>
              <w:suppressAutoHyphens w:val="0"/>
              <w:rPr>
                <w:lang w:eastAsia="en-IN"/>
              </w:rPr>
            </w:pPr>
            <w:proofErr w:type="spellStart"/>
            <w:r>
              <w:t>appointment_date</w:t>
            </w:r>
            <w:proofErr w:type="spellEnd"/>
          </w:p>
          <w:p w:rsidR="00785213" w:rsidRDefault="00785213" w:rsidP="00780D68"/>
        </w:tc>
        <w:tc>
          <w:tcPr>
            <w:tcW w:w="1509" w:type="dxa"/>
            <w:tcBorders>
              <w:top w:val="single" w:sz="4" w:space="0" w:color="000000"/>
              <w:left w:val="single" w:sz="4" w:space="0" w:color="000000"/>
              <w:bottom w:val="single" w:sz="4" w:space="0" w:color="000000"/>
            </w:tcBorders>
            <w:shd w:val="clear" w:color="auto" w:fill="auto"/>
          </w:tcPr>
          <w:p w:rsidR="00785213" w:rsidRDefault="0012056E" w:rsidP="00780D68">
            <w:r w:rsidRPr="0012056E">
              <w:t>Date</w:t>
            </w:r>
            <w:r>
              <w:t xml:space="preserve"> </w:t>
            </w:r>
          </w:p>
        </w:tc>
        <w:tc>
          <w:tcPr>
            <w:tcW w:w="1786" w:type="dxa"/>
            <w:tcBorders>
              <w:top w:val="single" w:sz="4" w:space="0" w:color="000000"/>
              <w:left w:val="single" w:sz="4" w:space="0" w:color="000000"/>
              <w:bottom w:val="single" w:sz="4" w:space="0" w:color="000000"/>
            </w:tcBorders>
            <w:shd w:val="clear" w:color="auto" w:fill="auto"/>
            <w:vAlign w:val="center"/>
          </w:tcPr>
          <w:p w:rsidR="00785213" w:rsidRDefault="0012056E" w:rsidP="00780D68">
            <w:pPr>
              <w:jc w:val="center"/>
            </w:pPr>
            <w:r>
              <w:t>10</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1</w:t>
            </w:r>
          </w:p>
        </w:tc>
      </w:tr>
      <w:tr w:rsidR="00785213" w:rsidTr="0012056E">
        <w:trPr>
          <w:trHeight w:val="444"/>
        </w:trPr>
        <w:tc>
          <w:tcPr>
            <w:tcW w:w="1784"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0</w:t>
            </w:r>
          </w:p>
        </w:tc>
        <w:tc>
          <w:tcPr>
            <w:tcW w:w="2582" w:type="dxa"/>
            <w:tcBorders>
              <w:top w:val="single" w:sz="4" w:space="0" w:color="000000"/>
              <w:left w:val="single" w:sz="4" w:space="0" w:color="000000"/>
              <w:bottom w:val="single" w:sz="4" w:space="0" w:color="000000"/>
            </w:tcBorders>
            <w:shd w:val="clear" w:color="auto" w:fill="auto"/>
          </w:tcPr>
          <w:p w:rsidR="0012056E" w:rsidRDefault="0012056E" w:rsidP="0012056E">
            <w:pPr>
              <w:suppressAutoHyphens w:val="0"/>
              <w:rPr>
                <w:lang w:eastAsia="en-IN"/>
              </w:rPr>
            </w:pPr>
            <w:proofErr w:type="spellStart"/>
            <w:r>
              <w:t>appointment_time</w:t>
            </w:r>
            <w:proofErr w:type="spellEnd"/>
          </w:p>
          <w:p w:rsidR="00785213" w:rsidRDefault="00785213" w:rsidP="00780D68"/>
        </w:tc>
        <w:tc>
          <w:tcPr>
            <w:tcW w:w="1509" w:type="dxa"/>
            <w:tcBorders>
              <w:top w:val="single" w:sz="4" w:space="0" w:color="000000"/>
              <w:left w:val="single" w:sz="4" w:space="0" w:color="000000"/>
              <w:bottom w:val="single" w:sz="4" w:space="0" w:color="000000"/>
            </w:tcBorders>
            <w:shd w:val="clear" w:color="auto" w:fill="auto"/>
          </w:tcPr>
          <w:p w:rsidR="00785213" w:rsidRDefault="0012056E" w:rsidP="00780D68">
            <w:r w:rsidRPr="0012056E">
              <w:t>Time</w:t>
            </w:r>
            <w:r>
              <w:t xml:space="preserve"> </w:t>
            </w:r>
          </w:p>
        </w:tc>
        <w:tc>
          <w:tcPr>
            <w:tcW w:w="1786" w:type="dxa"/>
            <w:tcBorders>
              <w:top w:val="single" w:sz="4" w:space="0" w:color="000000"/>
              <w:left w:val="single" w:sz="4" w:space="0" w:color="000000"/>
              <w:bottom w:val="single" w:sz="4" w:space="0" w:color="000000"/>
            </w:tcBorders>
            <w:shd w:val="clear" w:color="auto" w:fill="auto"/>
            <w:vAlign w:val="center"/>
          </w:tcPr>
          <w:p w:rsidR="00785213" w:rsidRDefault="0012056E" w:rsidP="00780D68">
            <w:pPr>
              <w:jc w:val="center"/>
            </w:pPr>
            <w:r>
              <w:t>10</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1</w:t>
            </w:r>
          </w:p>
        </w:tc>
      </w:tr>
      <w:tr w:rsidR="00785213" w:rsidTr="0012056E">
        <w:trPr>
          <w:trHeight w:val="444"/>
        </w:trPr>
        <w:tc>
          <w:tcPr>
            <w:tcW w:w="1784"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3</w:t>
            </w:r>
          </w:p>
        </w:tc>
        <w:tc>
          <w:tcPr>
            <w:tcW w:w="2582" w:type="dxa"/>
            <w:tcBorders>
              <w:top w:val="single" w:sz="4" w:space="0" w:color="000000"/>
              <w:left w:val="single" w:sz="4" w:space="0" w:color="000000"/>
              <w:bottom w:val="single" w:sz="4" w:space="0" w:color="000000"/>
            </w:tcBorders>
            <w:shd w:val="clear" w:color="auto" w:fill="auto"/>
          </w:tcPr>
          <w:p w:rsidR="0012056E" w:rsidRDefault="0012056E" w:rsidP="0012056E">
            <w:pPr>
              <w:suppressAutoHyphens w:val="0"/>
              <w:rPr>
                <w:lang w:eastAsia="en-IN"/>
              </w:rPr>
            </w:pPr>
            <w:proofErr w:type="spellStart"/>
            <w:r>
              <w:t>discharge_date</w:t>
            </w:r>
            <w:proofErr w:type="spellEnd"/>
          </w:p>
          <w:p w:rsidR="00785213" w:rsidRDefault="00785213" w:rsidP="00780D68"/>
        </w:tc>
        <w:tc>
          <w:tcPr>
            <w:tcW w:w="1509" w:type="dxa"/>
            <w:tcBorders>
              <w:top w:val="single" w:sz="4" w:space="0" w:color="000000"/>
              <w:left w:val="single" w:sz="4" w:space="0" w:color="000000"/>
              <w:bottom w:val="single" w:sz="4" w:space="0" w:color="000000"/>
            </w:tcBorders>
            <w:shd w:val="clear" w:color="auto" w:fill="auto"/>
          </w:tcPr>
          <w:p w:rsidR="00785213" w:rsidRDefault="0012056E" w:rsidP="00780D68">
            <w:r w:rsidRPr="0012056E">
              <w:t>Date</w:t>
            </w:r>
            <w:r>
              <w:t xml:space="preserve"> </w:t>
            </w:r>
          </w:p>
        </w:tc>
        <w:tc>
          <w:tcPr>
            <w:tcW w:w="1786" w:type="dxa"/>
            <w:tcBorders>
              <w:top w:val="single" w:sz="4" w:space="0" w:color="000000"/>
              <w:left w:val="single" w:sz="4" w:space="0" w:color="000000"/>
              <w:bottom w:val="single" w:sz="4" w:space="0" w:color="000000"/>
            </w:tcBorders>
            <w:shd w:val="clear" w:color="auto" w:fill="auto"/>
            <w:vAlign w:val="center"/>
          </w:tcPr>
          <w:p w:rsidR="00785213" w:rsidRDefault="0012056E" w:rsidP="00780D68">
            <w:pPr>
              <w:jc w:val="center"/>
            </w:pPr>
            <w:r>
              <w:t>10</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0</w:t>
            </w:r>
          </w:p>
        </w:tc>
      </w:tr>
      <w:tr w:rsidR="00785213" w:rsidTr="0012056E">
        <w:trPr>
          <w:trHeight w:val="444"/>
        </w:trPr>
        <w:tc>
          <w:tcPr>
            <w:tcW w:w="1784"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0</w:t>
            </w:r>
          </w:p>
        </w:tc>
        <w:tc>
          <w:tcPr>
            <w:tcW w:w="2582" w:type="dxa"/>
            <w:tcBorders>
              <w:top w:val="single" w:sz="4" w:space="0" w:color="000000"/>
              <w:left w:val="single" w:sz="4" w:space="0" w:color="000000"/>
              <w:bottom w:val="single" w:sz="4" w:space="0" w:color="000000"/>
            </w:tcBorders>
            <w:shd w:val="clear" w:color="auto" w:fill="auto"/>
          </w:tcPr>
          <w:p w:rsidR="00785213" w:rsidRDefault="0012056E" w:rsidP="0012056E">
            <w:pPr>
              <w:suppressAutoHyphens w:val="0"/>
              <w:rPr>
                <w:lang w:eastAsia="en-IN"/>
              </w:rPr>
            </w:pPr>
            <w:r>
              <w:t>diseases</w:t>
            </w:r>
          </w:p>
        </w:tc>
        <w:tc>
          <w:tcPr>
            <w:tcW w:w="1509" w:type="dxa"/>
            <w:tcBorders>
              <w:top w:val="single" w:sz="4" w:space="0" w:color="000000"/>
              <w:left w:val="single" w:sz="4" w:space="0" w:color="000000"/>
              <w:bottom w:val="single" w:sz="4" w:space="0" w:color="000000"/>
            </w:tcBorders>
            <w:shd w:val="clear" w:color="auto" w:fill="auto"/>
          </w:tcPr>
          <w:p w:rsidR="00785213" w:rsidRDefault="0012056E" w:rsidP="00780D68">
            <w:r w:rsidRPr="0012056E">
              <w:t>Varchar</w:t>
            </w:r>
            <w:r>
              <w:t xml:space="preserve"> </w:t>
            </w:r>
          </w:p>
        </w:tc>
        <w:tc>
          <w:tcPr>
            <w:tcW w:w="1786" w:type="dxa"/>
            <w:tcBorders>
              <w:top w:val="single" w:sz="4" w:space="0" w:color="000000"/>
              <w:left w:val="single" w:sz="4" w:space="0" w:color="000000"/>
              <w:bottom w:val="single" w:sz="4" w:space="0" w:color="000000"/>
            </w:tcBorders>
            <w:shd w:val="clear" w:color="auto" w:fill="auto"/>
            <w:vAlign w:val="center"/>
          </w:tcPr>
          <w:p w:rsidR="00785213" w:rsidRDefault="0012056E" w:rsidP="00780D68">
            <w:pPr>
              <w:jc w:val="center"/>
            </w:pPr>
            <w:r>
              <w:t>300</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1</w:t>
            </w:r>
          </w:p>
        </w:tc>
      </w:tr>
      <w:tr w:rsidR="00785213" w:rsidTr="0012056E">
        <w:trPr>
          <w:trHeight w:val="444"/>
        </w:trPr>
        <w:tc>
          <w:tcPr>
            <w:tcW w:w="1784"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0</w:t>
            </w:r>
          </w:p>
        </w:tc>
        <w:tc>
          <w:tcPr>
            <w:tcW w:w="2582" w:type="dxa"/>
            <w:tcBorders>
              <w:top w:val="single" w:sz="4" w:space="0" w:color="000000"/>
              <w:left w:val="single" w:sz="4" w:space="0" w:color="000000"/>
              <w:bottom w:val="single" w:sz="4" w:space="0" w:color="000000"/>
            </w:tcBorders>
            <w:shd w:val="clear" w:color="auto" w:fill="auto"/>
          </w:tcPr>
          <w:p w:rsidR="00785213" w:rsidRDefault="0012056E" w:rsidP="0012056E">
            <w:pPr>
              <w:suppressAutoHyphens w:val="0"/>
              <w:rPr>
                <w:lang w:eastAsia="en-IN"/>
              </w:rPr>
            </w:pPr>
            <w:proofErr w:type="spellStart"/>
            <w:r>
              <w:t>payment_date</w:t>
            </w:r>
            <w:proofErr w:type="spellEnd"/>
            <w:r>
              <w:rPr>
                <w:lang w:eastAsia="en-IN"/>
              </w:rPr>
              <w:t xml:space="preserve"> </w:t>
            </w:r>
          </w:p>
        </w:tc>
        <w:tc>
          <w:tcPr>
            <w:tcW w:w="1509" w:type="dxa"/>
            <w:tcBorders>
              <w:top w:val="single" w:sz="4" w:space="0" w:color="000000"/>
              <w:left w:val="single" w:sz="4" w:space="0" w:color="000000"/>
              <w:bottom w:val="single" w:sz="4" w:space="0" w:color="000000"/>
            </w:tcBorders>
            <w:shd w:val="clear" w:color="auto" w:fill="auto"/>
          </w:tcPr>
          <w:p w:rsidR="00785213" w:rsidRDefault="00785213" w:rsidP="00780D68">
            <w:r>
              <w:t>Date</w:t>
            </w:r>
          </w:p>
        </w:tc>
        <w:tc>
          <w:tcPr>
            <w:tcW w:w="1786" w:type="dxa"/>
            <w:tcBorders>
              <w:top w:val="single" w:sz="4" w:space="0" w:color="000000"/>
              <w:left w:val="single" w:sz="4" w:space="0" w:color="000000"/>
              <w:bottom w:val="single" w:sz="4" w:space="0" w:color="000000"/>
            </w:tcBorders>
            <w:shd w:val="clear" w:color="auto" w:fill="auto"/>
            <w:vAlign w:val="center"/>
          </w:tcPr>
          <w:p w:rsidR="00785213" w:rsidRDefault="0012056E" w:rsidP="00780D68">
            <w:pPr>
              <w:jc w:val="center"/>
            </w:pPr>
            <w:r>
              <w:t>10</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1</w:t>
            </w:r>
          </w:p>
        </w:tc>
      </w:tr>
      <w:tr w:rsidR="00785213" w:rsidTr="0012056E">
        <w:trPr>
          <w:trHeight w:val="444"/>
        </w:trPr>
        <w:tc>
          <w:tcPr>
            <w:tcW w:w="1784"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0</w:t>
            </w:r>
          </w:p>
        </w:tc>
        <w:tc>
          <w:tcPr>
            <w:tcW w:w="2582" w:type="dxa"/>
            <w:tcBorders>
              <w:top w:val="single" w:sz="4" w:space="0" w:color="000000"/>
              <w:left w:val="single" w:sz="4" w:space="0" w:color="000000"/>
              <w:bottom w:val="single" w:sz="4" w:space="0" w:color="000000"/>
            </w:tcBorders>
            <w:shd w:val="clear" w:color="auto" w:fill="auto"/>
          </w:tcPr>
          <w:p w:rsidR="00785213" w:rsidRDefault="0012056E" w:rsidP="0012056E">
            <w:pPr>
              <w:suppressAutoHyphens w:val="0"/>
              <w:rPr>
                <w:lang w:eastAsia="en-IN"/>
              </w:rPr>
            </w:pPr>
            <w:proofErr w:type="spellStart"/>
            <w:r>
              <w:t>prescription_instructon</w:t>
            </w:r>
            <w:proofErr w:type="spellEnd"/>
          </w:p>
        </w:tc>
        <w:tc>
          <w:tcPr>
            <w:tcW w:w="1509" w:type="dxa"/>
            <w:tcBorders>
              <w:top w:val="single" w:sz="4" w:space="0" w:color="000000"/>
              <w:left w:val="single" w:sz="4" w:space="0" w:color="000000"/>
              <w:bottom w:val="single" w:sz="4" w:space="0" w:color="000000"/>
            </w:tcBorders>
            <w:shd w:val="clear" w:color="auto" w:fill="auto"/>
          </w:tcPr>
          <w:p w:rsidR="00785213" w:rsidRDefault="0012056E" w:rsidP="00780D68">
            <w:r w:rsidRPr="0012056E">
              <w:t>Varchar</w:t>
            </w:r>
            <w:r>
              <w:t xml:space="preserve"> </w:t>
            </w:r>
          </w:p>
        </w:tc>
        <w:tc>
          <w:tcPr>
            <w:tcW w:w="1786" w:type="dxa"/>
            <w:tcBorders>
              <w:top w:val="single" w:sz="4" w:space="0" w:color="000000"/>
              <w:left w:val="single" w:sz="4" w:space="0" w:color="000000"/>
              <w:bottom w:val="single" w:sz="4" w:space="0" w:color="000000"/>
            </w:tcBorders>
            <w:shd w:val="clear" w:color="auto" w:fill="auto"/>
            <w:vAlign w:val="center"/>
          </w:tcPr>
          <w:p w:rsidR="00785213" w:rsidRDefault="0012056E" w:rsidP="00780D68">
            <w:pPr>
              <w:jc w:val="center"/>
            </w:pPr>
            <w:r w:rsidRPr="0012056E">
              <w:t>1000</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1</w:t>
            </w:r>
          </w:p>
        </w:tc>
      </w:tr>
      <w:tr w:rsidR="00785213" w:rsidTr="0012056E">
        <w:trPr>
          <w:trHeight w:val="444"/>
        </w:trPr>
        <w:tc>
          <w:tcPr>
            <w:tcW w:w="1784"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0</w:t>
            </w:r>
          </w:p>
        </w:tc>
        <w:tc>
          <w:tcPr>
            <w:tcW w:w="2582" w:type="dxa"/>
            <w:tcBorders>
              <w:top w:val="single" w:sz="4" w:space="0" w:color="000000"/>
              <w:left w:val="single" w:sz="4" w:space="0" w:color="000000"/>
              <w:bottom w:val="single" w:sz="4" w:space="0" w:color="000000"/>
            </w:tcBorders>
            <w:shd w:val="clear" w:color="auto" w:fill="auto"/>
          </w:tcPr>
          <w:p w:rsidR="00785213" w:rsidRDefault="0012056E" w:rsidP="0012056E">
            <w:pPr>
              <w:suppressAutoHyphens w:val="0"/>
              <w:rPr>
                <w:lang w:eastAsia="en-IN"/>
              </w:rPr>
            </w:pPr>
            <w:r>
              <w:t>Symptoms</w:t>
            </w:r>
            <w:r>
              <w:rPr>
                <w:lang w:eastAsia="en-IN"/>
              </w:rPr>
              <w:t xml:space="preserve"> </w:t>
            </w:r>
          </w:p>
        </w:tc>
        <w:tc>
          <w:tcPr>
            <w:tcW w:w="1509" w:type="dxa"/>
            <w:tcBorders>
              <w:top w:val="single" w:sz="4" w:space="0" w:color="000000"/>
              <w:left w:val="single" w:sz="4" w:space="0" w:color="000000"/>
              <w:bottom w:val="single" w:sz="4" w:space="0" w:color="000000"/>
            </w:tcBorders>
            <w:shd w:val="clear" w:color="auto" w:fill="auto"/>
          </w:tcPr>
          <w:p w:rsidR="00785213" w:rsidRDefault="0012056E" w:rsidP="00780D68">
            <w:r w:rsidRPr="0012056E">
              <w:t>Varchar</w:t>
            </w:r>
          </w:p>
        </w:tc>
        <w:tc>
          <w:tcPr>
            <w:tcW w:w="1786" w:type="dxa"/>
            <w:tcBorders>
              <w:top w:val="single" w:sz="4" w:space="0" w:color="000000"/>
              <w:left w:val="single" w:sz="4" w:space="0" w:color="000000"/>
              <w:bottom w:val="single" w:sz="4" w:space="0" w:color="000000"/>
            </w:tcBorders>
            <w:shd w:val="clear" w:color="auto" w:fill="auto"/>
            <w:vAlign w:val="center"/>
          </w:tcPr>
          <w:p w:rsidR="00785213" w:rsidRDefault="0012056E" w:rsidP="00780D68">
            <w:pPr>
              <w:jc w:val="center"/>
            </w:pPr>
            <w:r>
              <w:t>1000</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1</w:t>
            </w:r>
          </w:p>
        </w:tc>
      </w:tr>
      <w:tr w:rsidR="00785213" w:rsidTr="0012056E">
        <w:trPr>
          <w:trHeight w:val="444"/>
        </w:trPr>
        <w:tc>
          <w:tcPr>
            <w:tcW w:w="1784"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0</w:t>
            </w:r>
          </w:p>
        </w:tc>
        <w:tc>
          <w:tcPr>
            <w:tcW w:w="2582" w:type="dxa"/>
            <w:tcBorders>
              <w:top w:val="single" w:sz="4" w:space="0" w:color="000000"/>
              <w:left w:val="single" w:sz="4" w:space="0" w:color="000000"/>
              <w:bottom w:val="single" w:sz="4" w:space="0" w:color="000000"/>
            </w:tcBorders>
            <w:shd w:val="clear" w:color="auto" w:fill="auto"/>
          </w:tcPr>
          <w:p w:rsidR="00785213" w:rsidRPr="0012056E" w:rsidRDefault="0012056E" w:rsidP="00780D68">
            <w:proofErr w:type="spellStart"/>
            <w:r w:rsidRPr="0012056E">
              <w:rPr>
                <w:bCs/>
              </w:rPr>
              <w:t>patient_id</w:t>
            </w:r>
            <w:proofErr w:type="spellEnd"/>
          </w:p>
        </w:tc>
        <w:tc>
          <w:tcPr>
            <w:tcW w:w="1509" w:type="dxa"/>
            <w:tcBorders>
              <w:top w:val="single" w:sz="4" w:space="0" w:color="000000"/>
              <w:left w:val="single" w:sz="4" w:space="0" w:color="000000"/>
              <w:bottom w:val="single" w:sz="4" w:space="0" w:color="000000"/>
            </w:tcBorders>
            <w:shd w:val="clear" w:color="auto" w:fill="auto"/>
          </w:tcPr>
          <w:p w:rsidR="00785213" w:rsidRDefault="0012056E" w:rsidP="00780D68">
            <w:r>
              <w:t xml:space="preserve">Int </w:t>
            </w:r>
          </w:p>
        </w:tc>
        <w:tc>
          <w:tcPr>
            <w:tcW w:w="178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3</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1</w:t>
            </w:r>
          </w:p>
        </w:tc>
      </w:tr>
      <w:tr w:rsidR="00785213" w:rsidTr="0012056E">
        <w:trPr>
          <w:trHeight w:val="444"/>
        </w:trPr>
        <w:tc>
          <w:tcPr>
            <w:tcW w:w="1784"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0</w:t>
            </w:r>
          </w:p>
        </w:tc>
        <w:tc>
          <w:tcPr>
            <w:tcW w:w="2582" w:type="dxa"/>
            <w:tcBorders>
              <w:top w:val="single" w:sz="4" w:space="0" w:color="000000"/>
              <w:left w:val="single" w:sz="4" w:space="0" w:color="000000"/>
              <w:bottom w:val="single" w:sz="4" w:space="0" w:color="000000"/>
            </w:tcBorders>
            <w:shd w:val="clear" w:color="auto" w:fill="auto"/>
          </w:tcPr>
          <w:p w:rsidR="00785213" w:rsidRDefault="00CD445C" w:rsidP="00CD445C">
            <w:pPr>
              <w:suppressAutoHyphens w:val="0"/>
              <w:rPr>
                <w:lang w:eastAsia="en-IN"/>
              </w:rPr>
            </w:pPr>
            <w:proofErr w:type="spellStart"/>
            <w:r>
              <w:t>allocated_bed</w:t>
            </w:r>
            <w:proofErr w:type="spellEnd"/>
          </w:p>
        </w:tc>
        <w:tc>
          <w:tcPr>
            <w:tcW w:w="1509" w:type="dxa"/>
            <w:tcBorders>
              <w:top w:val="single" w:sz="4" w:space="0" w:color="000000"/>
              <w:left w:val="single" w:sz="4" w:space="0" w:color="000000"/>
              <w:bottom w:val="single" w:sz="4" w:space="0" w:color="000000"/>
            </w:tcBorders>
            <w:shd w:val="clear" w:color="auto" w:fill="auto"/>
          </w:tcPr>
          <w:p w:rsidR="00785213" w:rsidRDefault="00CD445C" w:rsidP="00780D68">
            <w:r w:rsidRPr="0012056E">
              <w:t>Varchar</w:t>
            </w:r>
          </w:p>
        </w:tc>
        <w:tc>
          <w:tcPr>
            <w:tcW w:w="1786" w:type="dxa"/>
            <w:tcBorders>
              <w:top w:val="single" w:sz="4" w:space="0" w:color="000000"/>
              <w:left w:val="single" w:sz="4" w:space="0" w:color="000000"/>
              <w:bottom w:val="single" w:sz="4" w:space="0" w:color="000000"/>
            </w:tcBorders>
            <w:shd w:val="clear" w:color="auto" w:fill="auto"/>
            <w:vAlign w:val="center"/>
          </w:tcPr>
          <w:p w:rsidR="00785213" w:rsidRDefault="00CD445C" w:rsidP="00780D68">
            <w:pPr>
              <w:jc w:val="center"/>
            </w:pPr>
            <w:r>
              <w:t>45</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1</w:t>
            </w:r>
          </w:p>
        </w:tc>
      </w:tr>
      <w:tr w:rsidR="00785213" w:rsidTr="0012056E">
        <w:trPr>
          <w:trHeight w:val="444"/>
        </w:trPr>
        <w:tc>
          <w:tcPr>
            <w:tcW w:w="1784"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0</w:t>
            </w:r>
          </w:p>
        </w:tc>
        <w:tc>
          <w:tcPr>
            <w:tcW w:w="2582" w:type="dxa"/>
            <w:tcBorders>
              <w:top w:val="single" w:sz="4" w:space="0" w:color="000000"/>
              <w:left w:val="single" w:sz="4" w:space="0" w:color="000000"/>
              <w:bottom w:val="single" w:sz="4" w:space="0" w:color="000000"/>
            </w:tcBorders>
            <w:shd w:val="clear" w:color="auto" w:fill="auto"/>
          </w:tcPr>
          <w:p w:rsidR="00CD445C" w:rsidRDefault="00CD445C" w:rsidP="00CD445C">
            <w:pPr>
              <w:suppressAutoHyphens w:val="0"/>
              <w:rPr>
                <w:lang w:eastAsia="en-IN"/>
              </w:rPr>
            </w:pPr>
            <w:proofErr w:type="spellStart"/>
            <w:r>
              <w:t>paid_amount</w:t>
            </w:r>
            <w:proofErr w:type="spellEnd"/>
          </w:p>
          <w:p w:rsidR="00785213" w:rsidRDefault="00785213" w:rsidP="00780D68"/>
        </w:tc>
        <w:tc>
          <w:tcPr>
            <w:tcW w:w="1509" w:type="dxa"/>
            <w:tcBorders>
              <w:top w:val="single" w:sz="4" w:space="0" w:color="000000"/>
              <w:left w:val="single" w:sz="4" w:space="0" w:color="000000"/>
              <w:bottom w:val="single" w:sz="4" w:space="0" w:color="000000"/>
            </w:tcBorders>
            <w:shd w:val="clear" w:color="auto" w:fill="auto"/>
          </w:tcPr>
          <w:p w:rsidR="00785213" w:rsidRDefault="00CD445C" w:rsidP="00780D68">
            <w:r>
              <w:t xml:space="preserve">Double </w:t>
            </w:r>
          </w:p>
        </w:tc>
        <w:tc>
          <w:tcPr>
            <w:tcW w:w="1786" w:type="dxa"/>
            <w:tcBorders>
              <w:top w:val="single" w:sz="4" w:space="0" w:color="000000"/>
              <w:left w:val="single" w:sz="4" w:space="0" w:color="000000"/>
              <w:bottom w:val="single" w:sz="4" w:space="0" w:color="000000"/>
            </w:tcBorders>
            <w:shd w:val="clear" w:color="auto" w:fill="auto"/>
            <w:vAlign w:val="center"/>
          </w:tcPr>
          <w:p w:rsidR="00785213" w:rsidRDefault="00CD445C" w:rsidP="00780D68">
            <w:pPr>
              <w:jc w:val="center"/>
            </w:pPr>
            <w:r>
              <w:t>10</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1</w:t>
            </w:r>
          </w:p>
        </w:tc>
      </w:tr>
      <w:tr w:rsidR="00785213" w:rsidTr="0012056E">
        <w:trPr>
          <w:trHeight w:val="472"/>
        </w:trPr>
        <w:tc>
          <w:tcPr>
            <w:tcW w:w="1784"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0</w:t>
            </w:r>
          </w:p>
        </w:tc>
        <w:tc>
          <w:tcPr>
            <w:tcW w:w="2582" w:type="dxa"/>
            <w:tcBorders>
              <w:top w:val="single" w:sz="4" w:space="0" w:color="000000"/>
              <w:left w:val="single" w:sz="4" w:space="0" w:color="000000"/>
              <w:bottom w:val="single" w:sz="4" w:space="0" w:color="000000"/>
            </w:tcBorders>
            <w:shd w:val="clear" w:color="auto" w:fill="auto"/>
          </w:tcPr>
          <w:p w:rsidR="00CD445C" w:rsidRDefault="00CD445C" w:rsidP="00CD445C">
            <w:pPr>
              <w:suppressAutoHyphens w:val="0"/>
              <w:rPr>
                <w:lang w:eastAsia="en-IN"/>
              </w:rPr>
            </w:pPr>
            <w:proofErr w:type="spellStart"/>
            <w:r>
              <w:t>payment_status</w:t>
            </w:r>
            <w:proofErr w:type="spellEnd"/>
          </w:p>
          <w:p w:rsidR="00785213" w:rsidRDefault="00785213" w:rsidP="00780D68"/>
        </w:tc>
        <w:tc>
          <w:tcPr>
            <w:tcW w:w="1509" w:type="dxa"/>
            <w:tcBorders>
              <w:top w:val="single" w:sz="4" w:space="0" w:color="000000"/>
              <w:left w:val="single" w:sz="4" w:space="0" w:color="000000"/>
              <w:bottom w:val="single" w:sz="4" w:space="0" w:color="000000"/>
            </w:tcBorders>
            <w:shd w:val="clear" w:color="auto" w:fill="auto"/>
          </w:tcPr>
          <w:p w:rsidR="00785213" w:rsidRDefault="00CD445C" w:rsidP="00780D68">
            <w:proofErr w:type="spellStart"/>
            <w:r w:rsidRPr="00CD445C">
              <w:t>Tinyint</w:t>
            </w:r>
            <w:proofErr w:type="spellEnd"/>
            <w:r>
              <w:t xml:space="preserve"> </w:t>
            </w:r>
          </w:p>
        </w:tc>
        <w:tc>
          <w:tcPr>
            <w:tcW w:w="1786" w:type="dxa"/>
            <w:tcBorders>
              <w:top w:val="single" w:sz="4" w:space="0" w:color="000000"/>
              <w:left w:val="single" w:sz="4" w:space="0" w:color="000000"/>
              <w:bottom w:val="single" w:sz="4" w:space="0" w:color="000000"/>
            </w:tcBorders>
            <w:shd w:val="clear" w:color="auto" w:fill="auto"/>
            <w:vAlign w:val="center"/>
          </w:tcPr>
          <w:p w:rsidR="00785213" w:rsidRDefault="00CD445C" w:rsidP="00780D68">
            <w:pPr>
              <w:jc w:val="center"/>
            </w:pPr>
            <w:r>
              <w:t>1</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1</w:t>
            </w:r>
          </w:p>
        </w:tc>
      </w:tr>
    </w:tbl>
    <w:p w:rsidR="00785213" w:rsidRDefault="00785213" w:rsidP="00785213"/>
    <w:p w:rsidR="00785213" w:rsidRDefault="00785213" w:rsidP="00785213">
      <w:pPr>
        <w:pageBreakBefore/>
      </w:pPr>
    </w:p>
    <w:p w:rsidR="00785213" w:rsidRDefault="00785213" w:rsidP="00785213">
      <w:pPr>
        <w:rPr>
          <w:b/>
          <w:bCs/>
        </w:rPr>
      </w:pPr>
    </w:p>
    <w:p w:rsidR="00785213" w:rsidRDefault="00785213" w:rsidP="00785213">
      <w:pPr>
        <w:rPr>
          <w:b/>
          <w:bCs/>
          <w:sz w:val="22"/>
          <w:u w:val="single"/>
        </w:rPr>
      </w:pPr>
    </w:p>
    <w:p w:rsidR="00785213" w:rsidRDefault="00785213" w:rsidP="00785213">
      <w:pPr>
        <w:rPr>
          <w:b/>
          <w:bCs/>
        </w:rPr>
      </w:pPr>
      <w:r>
        <w:rPr>
          <w:b/>
          <w:bCs/>
          <w:sz w:val="22"/>
          <w:u w:val="single"/>
        </w:rPr>
        <w:t xml:space="preserve">Table5: </w:t>
      </w:r>
      <w:r w:rsidR="00CD445C">
        <w:rPr>
          <w:b/>
          <w:bCs/>
          <w:sz w:val="22"/>
          <w:u w:val="single"/>
        </w:rPr>
        <w:t>Doctor</w:t>
      </w:r>
    </w:p>
    <w:p w:rsidR="00785213" w:rsidRDefault="00785213" w:rsidP="00785213">
      <w:pPr>
        <w:rPr>
          <w:b/>
          <w:bCs/>
        </w:rPr>
      </w:pPr>
    </w:p>
    <w:tbl>
      <w:tblPr>
        <w:tblW w:w="9612" w:type="dxa"/>
        <w:tblInd w:w="-5" w:type="dxa"/>
        <w:tblLayout w:type="fixed"/>
        <w:tblLook w:val="0000" w:firstRow="0" w:lastRow="0" w:firstColumn="0" w:lastColumn="0" w:noHBand="0" w:noVBand="0"/>
      </w:tblPr>
      <w:tblGrid>
        <w:gridCol w:w="1247"/>
        <w:gridCol w:w="2719"/>
        <w:gridCol w:w="1895"/>
        <w:gridCol w:w="1879"/>
        <w:gridCol w:w="1872"/>
      </w:tblGrid>
      <w:tr w:rsidR="00785213" w:rsidTr="00CD445C">
        <w:trPr>
          <w:trHeight w:val="407"/>
        </w:trPr>
        <w:tc>
          <w:tcPr>
            <w:tcW w:w="1247" w:type="dxa"/>
            <w:tcBorders>
              <w:top w:val="single" w:sz="4" w:space="0" w:color="000000"/>
              <w:left w:val="single" w:sz="4" w:space="0" w:color="000000"/>
              <w:bottom w:val="single" w:sz="4" w:space="0" w:color="000000"/>
            </w:tcBorders>
            <w:shd w:val="clear" w:color="auto" w:fill="auto"/>
          </w:tcPr>
          <w:p w:rsidR="00785213" w:rsidRDefault="00785213" w:rsidP="00780D68">
            <w:r>
              <w:t>3</w:t>
            </w:r>
          </w:p>
        </w:tc>
        <w:tc>
          <w:tcPr>
            <w:tcW w:w="2719" w:type="dxa"/>
            <w:tcBorders>
              <w:top w:val="single" w:sz="4" w:space="0" w:color="000000"/>
              <w:left w:val="single" w:sz="4" w:space="0" w:color="000000"/>
              <w:bottom w:val="single" w:sz="4" w:space="0" w:color="000000"/>
            </w:tcBorders>
            <w:shd w:val="clear" w:color="auto" w:fill="auto"/>
          </w:tcPr>
          <w:p w:rsidR="00785213" w:rsidRDefault="00CD445C" w:rsidP="00780D68">
            <w:proofErr w:type="spellStart"/>
            <w:r>
              <w:t>Doctor_id</w:t>
            </w:r>
            <w:proofErr w:type="spellEnd"/>
          </w:p>
        </w:tc>
        <w:tc>
          <w:tcPr>
            <w:tcW w:w="1895" w:type="dxa"/>
            <w:tcBorders>
              <w:top w:val="single" w:sz="4" w:space="0" w:color="000000"/>
              <w:left w:val="single" w:sz="4" w:space="0" w:color="000000"/>
              <w:bottom w:val="single" w:sz="4" w:space="0" w:color="000000"/>
            </w:tcBorders>
            <w:shd w:val="clear" w:color="auto" w:fill="auto"/>
          </w:tcPr>
          <w:p w:rsidR="00785213" w:rsidRDefault="00CD445C" w:rsidP="00780D68">
            <w:r>
              <w:t xml:space="preserve">Int </w:t>
            </w:r>
          </w:p>
        </w:tc>
        <w:tc>
          <w:tcPr>
            <w:tcW w:w="1879" w:type="dxa"/>
            <w:tcBorders>
              <w:top w:val="single" w:sz="4" w:space="0" w:color="000000"/>
              <w:left w:val="single" w:sz="4" w:space="0" w:color="000000"/>
              <w:bottom w:val="single" w:sz="4" w:space="0" w:color="000000"/>
            </w:tcBorders>
            <w:shd w:val="clear" w:color="auto" w:fill="auto"/>
          </w:tcPr>
          <w:p w:rsidR="00785213" w:rsidRDefault="00785213" w:rsidP="00780D68">
            <w:r>
              <w:t>5</w:t>
            </w:r>
          </w:p>
        </w:tc>
        <w:tc>
          <w:tcPr>
            <w:tcW w:w="1872" w:type="dxa"/>
            <w:tcBorders>
              <w:top w:val="single" w:sz="4" w:space="0" w:color="000000"/>
              <w:left w:val="single" w:sz="4" w:space="0" w:color="000000"/>
              <w:bottom w:val="single" w:sz="4" w:space="0" w:color="000000"/>
              <w:right w:val="single" w:sz="4" w:space="0" w:color="000000"/>
            </w:tcBorders>
            <w:shd w:val="clear" w:color="auto" w:fill="auto"/>
          </w:tcPr>
          <w:p w:rsidR="00785213" w:rsidRDefault="00785213" w:rsidP="00780D68">
            <w:r>
              <w:t>0</w:t>
            </w:r>
          </w:p>
        </w:tc>
      </w:tr>
      <w:tr w:rsidR="00785213" w:rsidTr="00CD445C">
        <w:trPr>
          <w:trHeight w:val="407"/>
        </w:trPr>
        <w:tc>
          <w:tcPr>
            <w:tcW w:w="1247" w:type="dxa"/>
            <w:tcBorders>
              <w:top w:val="single" w:sz="4" w:space="0" w:color="000000"/>
              <w:left w:val="single" w:sz="4" w:space="0" w:color="000000"/>
              <w:bottom w:val="single" w:sz="4" w:space="0" w:color="000000"/>
            </w:tcBorders>
            <w:shd w:val="clear" w:color="auto" w:fill="auto"/>
          </w:tcPr>
          <w:p w:rsidR="00785213" w:rsidRDefault="00785213" w:rsidP="00780D68">
            <w:r>
              <w:t>0</w:t>
            </w:r>
          </w:p>
        </w:tc>
        <w:tc>
          <w:tcPr>
            <w:tcW w:w="2719" w:type="dxa"/>
            <w:tcBorders>
              <w:top w:val="single" w:sz="4" w:space="0" w:color="000000"/>
              <w:left w:val="single" w:sz="4" w:space="0" w:color="000000"/>
              <w:bottom w:val="single" w:sz="4" w:space="0" w:color="000000"/>
            </w:tcBorders>
            <w:shd w:val="clear" w:color="auto" w:fill="auto"/>
          </w:tcPr>
          <w:p w:rsidR="00785213" w:rsidRDefault="00CD445C" w:rsidP="00780D68">
            <w:proofErr w:type="spellStart"/>
            <w:r>
              <w:t>Doctor_fee</w:t>
            </w:r>
            <w:proofErr w:type="spellEnd"/>
          </w:p>
        </w:tc>
        <w:tc>
          <w:tcPr>
            <w:tcW w:w="1895" w:type="dxa"/>
            <w:tcBorders>
              <w:top w:val="single" w:sz="4" w:space="0" w:color="000000"/>
              <w:left w:val="single" w:sz="4" w:space="0" w:color="000000"/>
              <w:bottom w:val="single" w:sz="4" w:space="0" w:color="000000"/>
            </w:tcBorders>
            <w:shd w:val="clear" w:color="auto" w:fill="auto"/>
          </w:tcPr>
          <w:p w:rsidR="00785213" w:rsidRDefault="00CD445C" w:rsidP="00780D68">
            <w:r>
              <w:t xml:space="preserve">Double </w:t>
            </w:r>
          </w:p>
        </w:tc>
        <w:tc>
          <w:tcPr>
            <w:tcW w:w="1879" w:type="dxa"/>
            <w:tcBorders>
              <w:top w:val="single" w:sz="4" w:space="0" w:color="000000"/>
              <w:left w:val="single" w:sz="4" w:space="0" w:color="000000"/>
              <w:bottom w:val="single" w:sz="4" w:space="0" w:color="000000"/>
            </w:tcBorders>
            <w:shd w:val="clear" w:color="auto" w:fill="auto"/>
          </w:tcPr>
          <w:p w:rsidR="00785213" w:rsidRDefault="00785213" w:rsidP="00780D68">
            <w:r>
              <w:t>10</w:t>
            </w:r>
          </w:p>
        </w:tc>
        <w:tc>
          <w:tcPr>
            <w:tcW w:w="1872" w:type="dxa"/>
            <w:tcBorders>
              <w:top w:val="single" w:sz="4" w:space="0" w:color="000000"/>
              <w:left w:val="single" w:sz="4" w:space="0" w:color="000000"/>
              <w:bottom w:val="single" w:sz="4" w:space="0" w:color="000000"/>
              <w:right w:val="single" w:sz="4" w:space="0" w:color="000000"/>
            </w:tcBorders>
            <w:shd w:val="clear" w:color="auto" w:fill="auto"/>
          </w:tcPr>
          <w:p w:rsidR="00785213" w:rsidRDefault="00785213" w:rsidP="00780D68">
            <w:r>
              <w:t>1</w:t>
            </w:r>
          </w:p>
        </w:tc>
      </w:tr>
      <w:tr w:rsidR="00785213" w:rsidTr="00CD445C">
        <w:trPr>
          <w:trHeight w:val="407"/>
        </w:trPr>
        <w:tc>
          <w:tcPr>
            <w:tcW w:w="1247" w:type="dxa"/>
            <w:tcBorders>
              <w:top w:val="single" w:sz="4" w:space="0" w:color="000000"/>
              <w:left w:val="single" w:sz="4" w:space="0" w:color="000000"/>
              <w:bottom w:val="single" w:sz="4" w:space="0" w:color="000000"/>
            </w:tcBorders>
            <w:shd w:val="clear" w:color="auto" w:fill="auto"/>
          </w:tcPr>
          <w:p w:rsidR="00785213" w:rsidRDefault="00785213" w:rsidP="00780D68">
            <w:r>
              <w:t>3</w:t>
            </w:r>
          </w:p>
        </w:tc>
        <w:tc>
          <w:tcPr>
            <w:tcW w:w="2719" w:type="dxa"/>
            <w:tcBorders>
              <w:top w:val="single" w:sz="4" w:space="0" w:color="000000"/>
              <w:left w:val="single" w:sz="4" w:space="0" w:color="000000"/>
              <w:bottom w:val="single" w:sz="4" w:space="0" w:color="000000"/>
            </w:tcBorders>
            <w:shd w:val="clear" w:color="auto" w:fill="auto"/>
          </w:tcPr>
          <w:p w:rsidR="00785213" w:rsidRDefault="00CD445C" w:rsidP="00CD445C">
            <w:pPr>
              <w:suppressAutoHyphens w:val="0"/>
              <w:rPr>
                <w:lang w:eastAsia="en-IN"/>
              </w:rPr>
            </w:pPr>
            <w:proofErr w:type="spellStart"/>
            <w:r>
              <w:t>scheduled_end_time</w:t>
            </w:r>
            <w:proofErr w:type="spellEnd"/>
          </w:p>
        </w:tc>
        <w:tc>
          <w:tcPr>
            <w:tcW w:w="1895" w:type="dxa"/>
            <w:tcBorders>
              <w:top w:val="single" w:sz="4" w:space="0" w:color="000000"/>
              <w:left w:val="single" w:sz="4" w:space="0" w:color="000000"/>
              <w:bottom w:val="single" w:sz="4" w:space="0" w:color="000000"/>
            </w:tcBorders>
            <w:shd w:val="clear" w:color="auto" w:fill="auto"/>
          </w:tcPr>
          <w:p w:rsidR="00785213" w:rsidRDefault="00CD445C" w:rsidP="00780D68">
            <w:r>
              <w:t xml:space="preserve">Time </w:t>
            </w:r>
          </w:p>
        </w:tc>
        <w:tc>
          <w:tcPr>
            <w:tcW w:w="1879" w:type="dxa"/>
            <w:tcBorders>
              <w:top w:val="single" w:sz="4" w:space="0" w:color="000000"/>
              <w:left w:val="single" w:sz="4" w:space="0" w:color="000000"/>
              <w:bottom w:val="single" w:sz="4" w:space="0" w:color="000000"/>
            </w:tcBorders>
            <w:shd w:val="clear" w:color="auto" w:fill="auto"/>
          </w:tcPr>
          <w:p w:rsidR="00785213" w:rsidRDefault="00785213" w:rsidP="00780D68">
            <w:r>
              <w:t>15</w:t>
            </w:r>
          </w:p>
        </w:tc>
        <w:tc>
          <w:tcPr>
            <w:tcW w:w="1872" w:type="dxa"/>
            <w:tcBorders>
              <w:top w:val="single" w:sz="4" w:space="0" w:color="000000"/>
              <w:left w:val="single" w:sz="4" w:space="0" w:color="000000"/>
              <w:bottom w:val="single" w:sz="4" w:space="0" w:color="000000"/>
              <w:right w:val="single" w:sz="4" w:space="0" w:color="000000"/>
            </w:tcBorders>
            <w:shd w:val="clear" w:color="auto" w:fill="auto"/>
          </w:tcPr>
          <w:p w:rsidR="00785213" w:rsidRDefault="00CD445C" w:rsidP="00780D68">
            <w:r>
              <w:t>1</w:t>
            </w:r>
          </w:p>
        </w:tc>
      </w:tr>
      <w:tr w:rsidR="00785213" w:rsidTr="00CD445C">
        <w:trPr>
          <w:trHeight w:val="407"/>
        </w:trPr>
        <w:tc>
          <w:tcPr>
            <w:tcW w:w="1247" w:type="dxa"/>
            <w:tcBorders>
              <w:top w:val="single" w:sz="4" w:space="0" w:color="000000"/>
              <w:left w:val="single" w:sz="4" w:space="0" w:color="000000"/>
              <w:bottom w:val="single" w:sz="4" w:space="0" w:color="000000"/>
            </w:tcBorders>
            <w:shd w:val="clear" w:color="auto" w:fill="auto"/>
          </w:tcPr>
          <w:p w:rsidR="00785213" w:rsidRDefault="00785213" w:rsidP="00780D68">
            <w:r>
              <w:t>0</w:t>
            </w:r>
          </w:p>
        </w:tc>
        <w:tc>
          <w:tcPr>
            <w:tcW w:w="2719" w:type="dxa"/>
            <w:tcBorders>
              <w:top w:val="single" w:sz="4" w:space="0" w:color="000000"/>
              <w:left w:val="single" w:sz="4" w:space="0" w:color="000000"/>
              <w:bottom w:val="single" w:sz="4" w:space="0" w:color="000000"/>
            </w:tcBorders>
            <w:shd w:val="clear" w:color="auto" w:fill="auto"/>
          </w:tcPr>
          <w:p w:rsidR="00785213" w:rsidRDefault="00CD445C" w:rsidP="00CD445C">
            <w:pPr>
              <w:suppressAutoHyphens w:val="0"/>
              <w:rPr>
                <w:lang w:eastAsia="en-IN"/>
              </w:rPr>
            </w:pPr>
            <w:proofErr w:type="spellStart"/>
            <w:r>
              <w:t>scheduled_start_time</w:t>
            </w:r>
            <w:proofErr w:type="spellEnd"/>
          </w:p>
        </w:tc>
        <w:tc>
          <w:tcPr>
            <w:tcW w:w="1895" w:type="dxa"/>
            <w:tcBorders>
              <w:top w:val="single" w:sz="4" w:space="0" w:color="000000"/>
              <w:left w:val="single" w:sz="4" w:space="0" w:color="000000"/>
              <w:bottom w:val="single" w:sz="4" w:space="0" w:color="000000"/>
            </w:tcBorders>
            <w:shd w:val="clear" w:color="auto" w:fill="auto"/>
          </w:tcPr>
          <w:p w:rsidR="00785213" w:rsidRDefault="00CD445C" w:rsidP="00780D68">
            <w:r>
              <w:t xml:space="preserve">Time </w:t>
            </w:r>
            <w:r w:rsidR="00785213">
              <w:t xml:space="preserve"> </w:t>
            </w:r>
          </w:p>
        </w:tc>
        <w:tc>
          <w:tcPr>
            <w:tcW w:w="1879" w:type="dxa"/>
            <w:tcBorders>
              <w:top w:val="single" w:sz="4" w:space="0" w:color="000000"/>
              <w:left w:val="single" w:sz="4" w:space="0" w:color="000000"/>
              <w:bottom w:val="single" w:sz="4" w:space="0" w:color="000000"/>
            </w:tcBorders>
            <w:shd w:val="clear" w:color="auto" w:fill="auto"/>
          </w:tcPr>
          <w:p w:rsidR="00785213" w:rsidRDefault="00785213" w:rsidP="00780D68">
            <w:r>
              <w:t>4</w:t>
            </w:r>
          </w:p>
        </w:tc>
        <w:tc>
          <w:tcPr>
            <w:tcW w:w="1872" w:type="dxa"/>
            <w:tcBorders>
              <w:top w:val="single" w:sz="4" w:space="0" w:color="000000"/>
              <w:left w:val="single" w:sz="4" w:space="0" w:color="000000"/>
              <w:bottom w:val="single" w:sz="4" w:space="0" w:color="000000"/>
              <w:right w:val="single" w:sz="4" w:space="0" w:color="000000"/>
            </w:tcBorders>
            <w:shd w:val="clear" w:color="auto" w:fill="auto"/>
          </w:tcPr>
          <w:p w:rsidR="00785213" w:rsidRDefault="00785213" w:rsidP="00780D68">
            <w:r>
              <w:t>1</w:t>
            </w:r>
          </w:p>
        </w:tc>
      </w:tr>
      <w:tr w:rsidR="00785213" w:rsidTr="00CD445C">
        <w:trPr>
          <w:trHeight w:val="407"/>
        </w:trPr>
        <w:tc>
          <w:tcPr>
            <w:tcW w:w="1247" w:type="dxa"/>
            <w:tcBorders>
              <w:top w:val="single" w:sz="4" w:space="0" w:color="000000"/>
              <w:left w:val="single" w:sz="4" w:space="0" w:color="000000"/>
              <w:bottom w:val="single" w:sz="4" w:space="0" w:color="000000"/>
            </w:tcBorders>
            <w:shd w:val="clear" w:color="auto" w:fill="auto"/>
          </w:tcPr>
          <w:p w:rsidR="00785213" w:rsidRDefault="00785213" w:rsidP="00780D68">
            <w:r>
              <w:t>0</w:t>
            </w:r>
          </w:p>
        </w:tc>
        <w:tc>
          <w:tcPr>
            <w:tcW w:w="2719" w:type="dxa"/>
            <w:tcBorders>
              <w:top w:val="single" w:sz="4" w:space="0" w:color="000000"/>
              <w:left w:val="single" w:sz="4" w:space="0" w:color="000000"/>
              <w:bottom w:val="single" w:sz="4" w:space="0" w:color="000000"/>
            </w:tcBorders>
            <w:shd w:val="clear" w:color="auto" w:fill="auto"/>
          </w:tcPr>
          <w:p w:rsidR="00785213" w:rsidRDefault="00CD445C" w:rsidP="00780D68">
            <w:proofErr w:type="spellStart"/>
            <w:r>
              <w:t>Employee_id</w:t>
            </w:r>
            <w:proofErr w:type="spellEnd"/>
          </w:p>
        </w:tc>
        <w:tc>
          <w:tcPr>
            <w:tcW w:w="1895" w:type="dxa"/>
            <w:tcBorders>
              <w:top w:val="single" w:sz="4" w:space="0" w:color="000000"/>
              <w:left w:val="single" w:sz="4" w:space="0" w:color="000000"/>
              <w:bottom w:val="single" w:sz="4" w:space="0" w:color="000000"/>
            </w:tcBorders>
            <w:shd w:val="clear" w:color="auto" w:fill="auto"/>
          </w:tcPr>
          <w:p w:rsidR="00785213" w:rsidRDefault="00CD445C" w:rsidP="00780D68">
            <w:r>
              <w:t>int</w:t>
            </w:r>
            <w:r w:rsidR="00785213">
              <w:t xml:space="preserve"> </w:t>
            </w:r>
          </w:p>
        </w:tc>
        <w:tc>
          <w:tcPr>
            <w:tcW w:w="1879" w:type="dxa"/>
            <w:tcBorders>
              <w:top w:val="single" w:sz="4" w:space="0" w:color="000000"/>
              <w:left w:val="single" w:sz="4" w:space="0" w:color="000000"/>
              <w:bottom w:val="single" w:sz="4" w:space="0" w:color="000000"/>
            </w:tcBorders>
            <w:shd w:val="clear" w:color="auto" w:fill="auto"/>
          </w:tcPr>
          <w:p w:rsidR="00785213" w:rsidRDefault="00CD445C" w:rsidP="00780D68">
            <w:r>
              <w:t>5</w:t>
            </w:r>
          </w:p>
        </w:tc>
        <w:tc>
          <w:tcPr>
            <w:tcW w:w="1872" w:type="dxa"/>
            <w:tcBorders>
              <w:top w:val="single" w:sz="4" w:space="0" w:color="000000"/>
              <w:left w:val="single" w:sz="4" w:space="0" w:color="000000"/>
              <w:bottom w:val="single" w:sz="4" w:space="0" w:color="000000"/>
              <w:right w:val="single" w:sz="4" w:space="0" w:color="000000"/>
            </w:tcBorders>
            <w:shd w:val="clear" w:color="auto" w:fill="auto"/>
          </w:tcPr>
          <w:p w:rsidR="00785213" w:rsidRDefault="00CD445C" w:rsidP="00780D68">
            <w:r>
              <w:t>0</w:t>
            </w:r>
          </w:p>
        </w:tc>
      </w:tr>
    </w:tbl>
    <w:p w:rsidR="00785213" w:rsidRPr="005753FD" w:rsidRDefault="00785213" w:rsidP="00785213">
      <w:pPr>
        <w:pStyle w:val="Heading3"/>
      </w:pPr>
    </w:p>
    <w:p w:rsidR="00785213" w:rsidRDefault="00785213" w:rsidP="00785213">
      <w:pPr>
        <w:pStyle w:val="Heading3"/>
      </w:pPr>
      <w:r>
        <w:rPr>
          <w:u w:val="single"/>
        </w:rPr>
        <w:t>Table</w:t>
      </w:r>
      <w:proofErr w:type="gramStart"/>
      <w:r>
        <w:rPr>
          <w:u w:val="single"/>
        </w:rPr>
        <w:t>6:</w:t>
      </w:r>
      <w:r w:rsidR="00CD445C">
        <w:rPr>
          <w:u w:val="single"/>
        </w:rPr>
        <w:t>Address</w:t>
      </w:r>
      <w:proofErr w:type="gramEnd"/>
    </w:p>
    <w:p w:rsidR="00785213" w:rsidRDefault="00785213" w:rsidP="00785213">
      <w:pPr>
        <w:rPr>
          <w:b/>
          <w:bCs/>
        </w:rPr>
      </w:pPr>
    </w:p>
    <w:tbl>
      <w:tblPr>
        <w:tblW w:w="9697" w:type="dxa"/>
        <w:tblInd w:w="-5" w:type="dxa"/>
        <w:tblLayout w:type="fixed"/>
        <w:tblLook w:val="0000" w:firstRow="0" w:lastRow="0" w:firstColumn="0" w:lastColumn="0" w:noHBand="0" w:noVBand="0"/>
      </w:tblPr>
      <w:tblGrid>
        <w:gridCol w:w="1936"/>
        <w:gridCol w:w="2539"/>
        <w:gridCol w:w="1338"/>
        <w:gridCol w:w="1936"/>
        <w:gridCol w:w="1948"/>
      </w:tblGrid>
      <w:tr w:rsidR="00785213" w:rsidTr="00785213">
        <w:trPr>
          <w:trHeight w:val="341"/>
        </w:trPr>
        <w:tc>
          <w:tcPr>
            <w:tcW w:w="193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3</w:t>
            </w:r>
          </w:p>
        </w:tc>
        <w:tc>
          <w:tcPr>
            <w:tcW w:w="2539" w:type="dxa"/>
            <w:tcBorders>
              <w:top w:val="single" w:sz="4" w:space="0" w:color="000000"/>
              <w:left w:val="single" w:sz="4" w:space="0" w:color="000000"/>
              <w:bottom w:val="single" w:sz="4" w:space="0" w:color="000000"/>
            </w:tcBorders>
            <w:shd w:val="clear" w:color="auto" w:fill="auto"/>
          </w:tcPr>
          <w:p w:rsidR="00785213" w:rsidRDefault="00CD445C" w:rsidP="00780D68">
            <w:proofErr w:type="spellStart"/>
            <w:r>
              <w:t>Address_id</w:t>
            </w:r>
            <w:proofErr w:type="spellEnd"/>
          </w:p>
        </w:tc>
        <w:tc>
          <w:tcPr>
            <w:tcW w:w="1338" w:type="dxa"/>
            <w:tcBorders>
              <w:top w:val="single" w:sz="4" w:space="0" w:color="000000"/>
              <w:left w:val="single" w:sz="4" w:space="0" w:color="000000"/>
              <w:bottom w:val="single" w:sz="4" w:space="0" w:color="000000"/>
            </w:tcBorders>
            <w:shd w:val="clear" w:color="auto" w:fill="auto"/>
          </w:tcPr>
          <w:p w:rsidR="00785213" w:rsidRDefault="00CD445C" w:rsidP="00780D68">
            <w:r>
              <w:t xml:space="preserve">Int </w:t>
            </w:r>
            <w:r w:rsidR="00785213">
              <w:t xml:space="preserve">      </w:t>
            </w:r>
          </w:p>
        </w:tc>
        <w:tc>
          <w:tcPr>
            <w:tcW w:w="1936" w:type="dxa"/>
            <w:tcBorders>
              <w:top w:val="single" w:sz="4" w:space="0" w:color="000000"/>
              <w:left w:val="single" w:sz="4" w:space="0" w:color="000000"/>
              <w:bottom w:val="single" w:sz="4" w:space="0" w:color="000000"/>
            </w:tcBorders>
            <w:shd w:val="clear" w:color="auto" w:fill="auto"/>
            <w:vAlign w:val="center"/>
          </w:tcPr>
          <w:p w:rsidR="00785213" w:rsidRDefault="00CD445C" w:rsidP="00780D68">
            <w:pPr>
              <w:jc w:val="center"/>
            </w:pPr>
            <w:r>
              <w:t>5</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0</w:t>
            </w:r>
          </w:p>
        </w:tc>
      </w:tr>
      <w:tr w:rsidR="00785213" w:rsidTr="00785213">
        <w:trPr>
          <w:trHeight w:val="320"/>
        </w:trPr>
        <w:tc>
          <w:tcPr>
            <w:tcW w:w="193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0</w:t>
            </w:r>
          </w:p>
        </w:tc>
        <w:tc>
          <w:tcPr>
            <w:tcW w:w="2539" w:type="dxa"/>
            <w:tcBorders>
              <w:top w:val="single" w:sz="4" w:space="0" w:color="000000"/>
              <w:left w:val="single" w:sz="4" w:space="0" w:color="000000"/>
              <w:bottom w:val="single" w:sz="4" w:space="0" w:color="000000"/>
            </w:tcBorders>
            <w:shd w:val="clear" w:color="auto" w:fill="auto"/>
          </w:tcPr>
          <w:p w:rsidR="00785213" w:rsidRDefault="00CD445C" w:rsidP="00CD445C">
            <w:pPr>
              <w:suppressAutoHyphens w:val="0"/>
              <w:rPr>
                <w:lang w:eastAsia="en-IN"/>
              </w:rPr>
            </w:pPr>
            <w:proofErr w:type="spellStart"/>
            <w:r>
              <w:t>area_name</w:t>
            </w:r>
            <w:proofErr w:type="spellEnd"/>
          </w:p>
        </w:tc>
        <w:tc>
          <w:tcPr>
            <w:tcW w:w="1338" w:type="dxa"/>
            <w:tcBorders>
              <w:top w:val="single" w:sz="4" w:space="0" w:color="000000"/>
              <w:left w:val="single" w:sz="4" w:space="0" w:color="000000"/>
              <w:bottom w:val="single" w:sz="4" w:space="0" w:color="000000"/>
            </w:tcBorders>
            <w:shd w:val="clear" w:color="auto" w:fill="auto"/>
          </w:tcPr>
          <w:p w:rsidR="00785213" w:rsidRDefault="00785213" w:rsidP="00780D68">
            <w:r>
              <w:t>Varchar</w:t>
            </w:r>
          </w:p>
        </w:tc>
        <w:tc>
          <w:tcPr>
            <w:tcW w:w="1936" w:type="dxa"/>
            <w:tcBorders>
              <w:top w:val="single" w:sz="4" w:space="0" w:color="000000"/>
              <w:left w:val="single" w:sz="4" w:space="0" w:color="000000"/>
              <w:bottom w:val="single" w:sz="4" w:space="0" w:color="000000"/>
            </w:tcBorders>
            <w:shd w:val="clear" w:color="auto" w:fill="auto"/>
            <w:vAlign w:val="center"/>
          </w:tcPr>
          <w:p w:rsidR="00785213" w:rsidRDefault="00CD445C" w:rsidP="00780D68">
            <w:pPr>
              <w:jc w:val="center"/>
            </w:pPr>
            <w:r>
              <w:t>45</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1</w:t>
            </w:r>
          </w:p>
        </w:tc>
      </w:tr>
      <w:tr w:rsidR="00785213" w:rsidTr="00785213">
        <w:trPr>
          <w:trHeight w:val="320"/>
        </w:trPr>
        <w:tc>
          <w:tcPr>
            <w:tcW w:w="193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0</w:t>
            </w:r>
          </w:p>
        </w:tc>
        <w:tc>
          <w:tcPr>
            <w:tcW w:w="2539" w:type="dxa"/>
            <w:tcBorders>
              <w:top w:val="single" w:sz="4" w:space="0" w:color="000000"/>
              <w:left w:val="single" w:sz="4" w:space="0" w:color="000000"/>
              <w:bottom w:val="single" w:sz="4" w:space="0" w:color="000000"/>
            </w:tcBorders>
            <w:shd w:val="clear" w:color="auto" w:fill="auto"/>
          </w:tcPr>
          <w:p w:rsidR="00785213" w:rsidRDefault="00CD445C" w:rsidP="00CD445C">
            <w:pPr>
              <w:suppressAutoHyphens w:val="0"/>
              <w:rPr>
                <w:lang w:eastAsia="en-IN"/>
              </w:rPr>
            </w:pPr>
            <w:proofErr w:type="spellStart"/>
            <w:r>
              <w:t>building_name</w:t>
            </w:r>
            <w:proofErr w:type="spellEnd"/>
          </w:p>
        </w:tc>
        <w:tc>
          <w:tcPr>
            <w:tcW w:w="1338" w:type="dxa"/>
            <w:tcBorders>
              <w:top w:val="single" w:sz="4" w:space="0" w:color="000000"/>
              <w:left w:val="single" w:sz="4" w:space="0" w:color="000000"/>
              <w:bottom w:val="single" w:sz="4" w:space="0" w:color="000000"/>
            </w:tcBorders>
            <w:shd w:val="clear" w:color="auto" w:fill="auto"/>
          </w:tcPr>
          <w:p w:rsidR="00785213" w:rsidRDefault="00CD445C" w:rsidP="00780D68">
            <w:r>
              <w:t>Varchar</w:t>
            </w:r>
          </w:p>
        </w:tc>
        <w:tc>
          <w:tcPr>
            <w:tcW w:w="1936" w:type="dxa"/>
            <w:tcBorders>
              <w:top w:val="single" w:sz="4" w:space="0" w:color="000000"/>
              <w:left w:val="single" w:sz="4" w:space="0" w:color="000000"/>
              <w:bottom w:val="single" w:sz="4" w:space="0" w:color="000000"/>
            </w:tcBorders>
            <w:shd w:val="clear" w:color="auto" w:fill="auto"/>
            <w:vAlign w:val="center"/>
          </w:tcPr>
          <w:p w:rsidR="00785213" w:rsidRDefault="00CD445C" w:rsidP="00780D68">
            <w:pPr>
              <w:jc w:val="center"/>
            </w:pPr>
            <w:r>
              <w:t>4</w:t>
            </w:r>
            <w:r w:rsidR="00785213">
              <w:t>5</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1</w:t>
            </w:r>
          </w:p>
        </w:tc>
      </w:tr>
      <w:tr w:rsidR="00785213" w:rsidTr="00785213">
        <w:trPr>
          <w:trHeight w:val="320"/>
        </w:trPr>
        <w:tc>
          <w:tcPr>
            <w:tcW w:w="193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0</w:t>
            </w:r>
          </w:p>
        </w:tc>
        <w:tc>
          <w:tcPr>
            <w:tcW w:w="2539" w:type="dxa"/>
            <w:tcBorders>
              <w:top w:val="single" w:sz="4" w:space="0" w:color="000000"/>
              <w:left w:val="single" w:sz="4" w:space="0" w:color="000000"/>
              <w:bottom w:val="single" w:sz="4" w:space="0" w:color="000000"/>
            </w:tcBorders>
            <w:shd w:val="clear" w:color="auto" w:fill="auto"/>
          </w:tcPr>
          <w:p w:rsidR="00785213" w:rsidRDefault="00CD445C" w:rsidP="00780D68">
            <w:r>
              <w:t xml:space="preserve">City </w:t>
            </w:r>
          </w:p>
        </w:tc>
        <w:tc>
          <w:tcPr>
            <w:tcW w:w="1338" w:type="dxa"/>
            <w:tcBorders>
              <w:top w:val="single" w:sz="4" w:space="0" w:color="000000"/>
              <w:left w:val="single" w:sz="4" w:space="0" w:color="000000"/>
              <w:bottom w:val="single" w:sz="4" w:space="0" w:color="000000"/>
            </w:tcBorders>
            <w:shd w:val="clear" w:color="auto" w:fill="auto"/>
          </w:tcPr>
          <w:p w:rsidR="00785213" w:rsidRDefault="00CD445C" w:rsidP="00780D68">
            <w:r>
              <w:t>Varchar</w:t>
            </w:r>
          </w:p>
        </w:tc>
        <w:tc>
          <w:tcPr>
            <w:tcW w:w="193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4</w:t>
            </w:r>
            <w:r w:rsidR="00CD445C">
              <w:t>5</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1</w:t>
            </w:r>
          </w:p>
        </w:tc>
      </w:tr>
      <w:tr w:rsidR="00785213" w:rsidTr="00785213">
        <w:trPr>
          <w:trHeight w:val="320"/>
        </w:trPr>
        <w:tc>
          <w:tcPr>
            <w:tcW w:w="193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0</w:t>
            </w:r>
          </w:p>
        </w:tc>
        <w:tc>
          <w:tcPr>
            <w:tcW w:w="2539" w:type="dxa"/>
            <w:tcBorders>
              <w:top w:val="single" w:sz="4" w:space="0" w:color="000000"/>
              <w:left w:val="single" w:sz="4" w:space="0" w:color="000000"/>
              <w:bottom w:val="single" w:sz="4" w:space="0" w:color="000000"/>
            </w:tcBorders>
            <w:shd w:val="clear" w:color="auto" w:fill="auto"/>
          </w:tcPr>
          <w:p w:rsidR="00785213" w:rsidRDefault="00CD445C" w:rsidP="00CD445C">
            <w:pPr>
              <w:suppressAutoHyphens w:val="0"/>
              <w:rPr>
                <w:lang w:eastAsia="en-IN"/>
              </w:rPr>
            </w:pPr>
            <w:r>
              <w:t>Country</w:t>
            </w:r>
            <w:r>
              <w:rPr>
                <w:lang w:eastAsia="en-IN"/>
              </w:rPr>
              <w:t xml:space="preserve"> </w:t>
            </w:r>
          </w:p>
        </w:tc>
        <w:tc>
          <w:tcPr>
            <w:tcW w:w="1338" w:type="dxa"/>
            <w:tcBorders>
              <w:top w:val="single" w:sz="4" w:space="0" w:color="000000"/>
              <w:left w:val="single" w:sz="4" w:space="0" w:color="000000"/>
              <w:bottom w:val="single" w:sz="4" w:space="0" w:color="000000"/>
            </w:tcBorders>
            <w:shd w:val="clear" w:color="auto" w:fill="auto"/>
          </w:tcPr>
          <w:p w:rsidR="00785213" w:rsidRDefault="00CD445C" w:rsidP="00780D68">
            <w:r>
              <w:t>Varchar</w:t>
            </w:r>
          </w:p>
        </w:tc>
        <w:tc>
          <w:tcPr>
            <w:tcW w:w="1936" w:type="dxa"/>
            <w:tcBorders>
              <w:top w:val="single" w:sz="4" w:space="0" w:color="000000"/>
              <w:left w:val="single" w:sz="4" w:space="0" w:color="000000"/>
              <w:bottom w:val="single" w:sz="4" w:space="0" w:color="000000"/>
            </w:tcBorders>
            <w:shd w:val="clear" w:color="auto" w:fill="auto"/>
            <w:vAlign w:val="center"/>
          </w:tcPr>
          <w:p w:rsidR="00785213" w:rsidRDefault="00CD445C" w:rsidP="00780D68">
            <w:pPr>
              <w:jc w:val="center"/>
            </w:pPr>
            <w:r>
              <w:t>4</w:t>
            </w:r>
            <w:r w:rsidR="00785213">
              <w:t>5</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1</w:t>
            </w:r>
          </w:p>
        </w:tc>
      </w:tr>
      <w:tr w:rsidR="00785213" w:rsidTr="00785213">
        <w:trPr>
          <w:trHeight w:val="320"/>
        </w:trPr>
        <w:tc>
          <w:tcPr>
            <w:tcW w:w="193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0</w:t>
            </w:r>
          </w:p>
        </w:tc>
        <w:tc>
          <w:tcPr>
            <w:tcW w:w="2539" w:type="dxa"/>
            <w:tcBorders>
              <w:top w:val="single" w:sz="4" w:space="0" w:color="000000"/>
              <w:left w:val="single" w:sz="4" w:space="0" w:color="000000"/>
              <w:bottom w:val="single" w:sz="4" w:space="0" w:color="000000"/>
            </w:tcBorders>
            <w:shd w:val="clear" w:color="auto" w:fill="auto"/>
          </w:tcPr>
          <w:p w:rsidR="00785213" w:rsidRDefault="00CD445C" w:rsidP="00CD445C">
            <w:pPr>
              <w:suppressAutoHyphens w:val="0"/>
              <w:rPr>
                <w:lang w:eastAsia="en-IN"/>
              </w:rPr>
            </w:pPr>
            <w:proofErr w:type="spellStart"/>
            <w:r>
              <w:t>pincode</w:t>
            </w:r>
            <w:proofErr w:type="spellEnd"/>
          </w:p>
        </w:tc>
        <w:tc>
          <w:tcPr>
            <w:tcW w:w="1338" w:type="dxa"/>
            <w:tcBorders>
              <w:top w:val="single" w:sz="4" w:space="0" w:color="000000"/>
              <w:left w:val="single" w:sz="4" w:space="0" w:color="000000"/>
              <w:bottom w:val="single" w:sz="4" w:space="0" w:color="000000"/>
            </w:tcBorders>
            <w:shd w:val="clear" w:color="auto" w:fill="auto"/>
          </w:tcPr>
          <w:p w:rsidR="00785213" w:rsidRDefault="00CD445C" w:rsidP="00780D68">
            <w:r>
              <w:t xml:space="preserve">Int </w:t>
            </w:r>
            <w:r w:rsidR="00785213">
              <w:t xml:space="preserve"> </w:t>
            </w:r>
          </w:p>
        </w:tc>
        <w:tc>
          <w:tcPr>
            <w:tcW w:w="1936" w:type="dxa"/>
            <w:tcBorders>
              <w:top w:val="single" w:sz="4" w:space="0" w:color="000000"/>
              <w:left w:val="single" w:sz="4" w:space="0" w:color="000000"/>
              <w:bottom w:val="single" w:sz="4" w:space="0" w:color="000000"/>
            </w:tcBorders>
            <w:shd w:val="clear" w:color="auto" w:fill="auto"/>
            <w:vAlign w:val="center"/>
          </w:tcPr>
          <w:p w:rsidR="00785213" w:rsidRDefault="00CD445C" w:rsidP="00780D68">
            <w:pPr>
              <w:jc w:val="center"/>
            </w:pPr>
            <w:r>
              <w:t>8</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1</w:t>
            </w:r>
          </w:p>
        </w:tc>
      </w:tr>
      <w:tr w:rsidR="00785213" w:rsidTr="00785213">
        <w:trPr>
          <w:trHeight w:val="320"/>
        </w:trPr>
        <w:tc>
          <w:tcPr>
            <w:tcW w:w="193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0</w:t>
            </w:r>
          </w:p>
        </w:tc>
        <w:tc>
          <w:tcPr>
            <w:tcW w:w="2539" w:type="dxa"/>
            <w:tcBorders>
              <w:top w:val="single" w:sz="4" w:space="0" w:color="000000"/>
              <w:left w:val="single" w:sz="4" w:space="0" w:color="000000"/>
              <w:bottom w:val="single" w:sz="4" w:space="0" w:color="000000"/>
            </w:tcBorders>
            <w:shd w:val="clear" w:color="auto" w:fill="auto"/>
          </w:tcPr>
          <w:p w:rsidR="00785213" w:rsidRDefault="00CD445C" w:rsidP="00CD445C">
            <w:pPr>
              <w:suppressAutoHyphens w:val="0"/>
              <w:rPr>
                <w:lang w:eastAsia="en-IN"/>
              </w:rPr>
            </w:pPr>
            <w:proofErr w:type="spellStart"/>
            <w:r>
              <w:t>plot_no</w:t>
            </w:r>
            <w:proofErr w:type="spellEnd"/>
          </w:p>
        </w:tc>
        <w:tc>
          <w:tcPr>
            <w:tcW w:w="1338" w:type="dxa"/>
            <w:tcBorders>
              <w:top w:val="single" w:sz="4" w:space="0" w:color="000000"/>
              <w:left w:val="single" w:sz="4" w:space="0" w:color="000000"/>
              <w:bottom w:val="single" w:sz="4" w:space="0" w:color="000000"/>
            </w:tcBorders>
            <w:shd w:val="clear" w:color="auto" w:fill="auto"/>
          </w:tcPr>
          <w:p w:rsidR="00785213" w:rsidRDefault="00CD445C" w:rsidP="00780D68">
            <w:r>
              <w:t>Varchar</w:t>
            </w:r>
          </w:p>
        </w:tc>
        <w:tc>
          <w:tcPr>
            <w:tcW w:w="1936" w:type="dxa"/>
            <w:tcBorders>
              <w:top w:val="single" w:sz="4" w:space="0" w:color="000000"/>
              <w:left w:val="single" w:sz="4" w:space="0" w:color="000000"/>
              <w:bottom w:val="single" w:sz="4" w:space="0" w:color="000000"/>
            </w:tcBorders>
            <w:shd w:val="clear" w:color="auto" w:fill="auto"/>
            <w:vAlign w:val="center"/>
          </w:tcPr>
          <w:p w:rsidR="00785213" w:rsidRDefault="00CD445C" w:rsidP="00780D68">
            <w:pPr>
              <w:jc w:val="center"/>
            </w:pPr>
            <w:r>
              <w:t>45</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1</w:t>
            </w:r>
          </w:p>
        </w:tc>
      </w:tr>
      <w:tr w:rsidR="00785213" w:rsidTr="00785213">
        <w:trPr>
          <w:trHeight w:val="320"/>
        </w:trPr>
        <w:tc>
          <w:tcPr>
            <w:tcW w:w="193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0</w:t>
            </w:r>
          </w:p>
        </w:tc>
        <w:tc>
          <w:tcPr>
            <w:tcW w:w="2539" w:type="dxa"/>
            <w:tcBorders>
              <w:top w:val="single" w:sz="4" w:space="0" w:color="000000"/>
              <w:left w:val="single" w:sz="4" w:space="0" w:color="000000"/>
              <w:bottom w:val="single" w:sz="4" w:space="0" w:color="000000"/>
            </w:tcBorders>
            <w:shd w:val="clear" w:color="auto" w:fill="auto"/>
          </w:tcPr>
          <w:p w:rsidR="00785213" w:rsidRDefault="00CD445C" w:rsidP="00780D68">
            <w:r>
              <w:t>state</w:t>
            </w:r>
          </w:p>
        </w:tc>
        <w:tc>
          <w:tcPr>
            <w:tcW w:w="1338" w:type="dxa"/>
            <w:tcBorders>
              <w:top w:val="single" w:sz="4" w:space="0" w:color="000000"/>
              <w:left w:val="single" w:sz="4" w:space="0" w:color="000000"/>
              <w:bottom w:val="single" w:sz="4" w:space="0" w:color="000000"/>
            </w:tcBorders>
            <w:shd w:val="clear" w:color="auto" w:fill="auto"/>
          </w:tcPr>
          <w:p w:rsidR="00785213" w:rsidRDefault="00785213" w:rsidP="00780D68">
            <w:r>
              <w:t>Varchar</w:t>
            </w:r>
          </w:p>
        </w:tc>
        <w:tc>
          <w:tcPr>
            <w:tcW w:w="1936" w:type="dxa"/>
            <w:tcBorders>
              <w:top w:val="single" w:sz="4" w:space="0" w:color="000000"/>
              <w:left w:val="single" w:sz="4" w:space="0" w:color="000000"/>
              <w:bottom w:val="single" w:sz="4" w:space="0" w:color="000000"/>
            </w:tcBorders>
            <w:shd w:val="clear" w:color="auto" w:fill="auto"/>
            <w:vAlign w:val="center"/>
          </w:tcPr>
          <w:p w:rsidR="00785213" w:rsidRDefault="009042C6" w:rsidP="00780D68">
            <w:pPr>
              <w:jc w:val="center"/>
            </w:pPr>
            <w:r>
              <w:t>4</w:t>
            </w:r>
            <w:r w:rsidR="00785213">
              <w:t>5</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1</w:t>
            </w:r>
          </w:p>
        </w:tc>
      </w:tr>
      <w:tr w:rsidR="00785213" w:rsidTr="00785213">
        <w:trPr>
          <w:trHeight w:val="320"/>
        </w:trPr>
        <w:tc>
          <w:tcPr>
            <w:tcW w:w="193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0</w:t>
            </w:r>
          </w:p>
        </w:tc>
        <w:tc>
          <w:tcPr>
            <w:tcW w:w="2539" w:type="dxa"/>
            <w:tcBorders>
              <w:top w:val="single" w:sz="4" w:space="0" w:color="000000"/>
              <w:left w:val="single" w:sz="4" w:space="0" w:color="000000"/>
              <w:bottom w:val="single" w:sz="4" w:space="0" w:color="000000"/>
            </w:tcBorders>
            <w:shd w:val="clear" w:color="auto" w:fill="auto"/>
          </w:tcPr>
          <w:p w:rsidR="00785213" w:rsidRDefault="009042C6" w:rsidP="00780D68">
            <w:proofErr w:type="spellStart"/>
            <w:r>
              <w:t>User_id</w:t>
            </w:r>
            <w:proofErr w:type="spellEnd"/>
          </w:p>
        </w:tc>
        <w:tc>
          <w:tcPr>
            <w:tcW w:w="1338" w:type="dxa"/>
            <w:tcBorders>
              <w:top w:val="single" w:sz="4" w:space="0" w:color="000000"/>
              <w:left w:val="single" w:sz="4" w:space="0" w:color="000000"/>
              <w:bottom w:val="single" w:sz="4" w:space="0" w:color="000000"/>
            </w:tcBorders>
            <w:shd w:val="clear" w:color="auto" w:fill="auto"/>
          </w:tcPr>
          <w:p w:rsidR="00785213" w:rsidRDefault="009042C6" w:rsidP="00780D68">
            <w:r>
              <w:t>Int</w:t>
            </w:r>
          </w:p>
        </w:tc>
        <w:tc>
          <w:tcPr>
            <w:tcW w:w="1936" w:type="dxa"/>
            <w:tcBorders>
              <w:top w:val="single" w:sz="4" w:space="0" w:color="000000"/>
              <w:left w:val="single" w:sz="4" w:space="0" w:color="000000"/>
              <w:bottom w:val="single" w:sz="4" w:space="0" w:color="000000"/>
            </w:tcBorders>
            <w:shd w:val="clear" w:color="auto" w:fill="auto"/>
            <w:vAlign w:val="center"/>
          </w:tcPr>
          <w:p w:rsidR="00785213" w:rsidRDefault="009042C6" w:rsidP="00780D68">
            <w:pPr>
              <w:jc w:val="center"/>
            </w:pPr>
            <w:r>
              <w:t>5</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9042C6" w:rsidP="00780D68">
            <w:pPr>
              <w:jc w:val="center"/>
            </w:pPr>
            <w:r>
              <w:t>0</w:t>
            </w:r>
          </w:p>
        </w:tc>
      </w:tr>
    </w:tbl>
    <w:p w:rsidR="00785213" w:rsidRDefault="00785213" w:rsidP="00785213">
      <w:pPr>
        <w:ind w:left="360"/>
        <w:jc w:val="both"/>
      </w:pPr>
    </w:p>
    <w:p w:rsidR="009042C6" w:rsidRDefault="009042C6" w:rsidP="009042C6">
      <w:pPr>
        <w:rPr>
          <w:b/>
          <w:bCs/>
        </w:rPr>
      </w:pPr>
      <w:r>
        <w:rPr>
          <w:b/>
          <w:bCs/>
          <w:sz w:val="22"/>
          <w:u w:val="single"/>
        </w:rPr>
        <w:t>Table7: Medicines</w:t>
      </w:r>
    </w:p>
    <w:p w:rsidR="009042C6" w:rsidRDefault="009042C6" w:rsidP="009042C6">
      <w:pPr>
        <w:rPr>
          <w:b/>
          <w:bCs/>
        </w:rPr>
      </w:pPr>
    </w:p>
    <w:tbl>
      <w:tblPr>
        <w:tblW w:w="9612" w:type="dxa"/>
        <w:tblInd w:w="-5" w:type="dxa"/>
        <w:tblLayout w:type="fixed"/>
        <w:tblLook w:val="0000" w:firstRow="0" w:lastRow="0" w:firstColumn="0" w:lastColumn="0" w:noHBand="0" w:noVBand="0"/>
      </w:tblPr>
      <w:tblGrid>
        <w:gridCol w:w="1247"/>
        <w:gridCol w:w="2719"/>
        <w:gridCol w:w="1895"/>
        <w:gridCol w:w="1879"/>
        <w:gridCol w:w="1872"/>
      </w:tblGrid>
      <w:tr w:rsidR="009042C6" w:rsidTr="00AE27C2">
        <w:trPr>
          <w:trHeight w:val="407"/>
        </w:trPr>
        <w:tc>
          <w:tcPr>
            <w:tcW w:w="1247" w:type="dxa"/>
            <w:tcBorders>
              <w:top w:val="single" w:sz="4" w:space="0" w:color="000000"/>
              <w:left w:val="single" w:sz="4" w:space="0" w:color="000000"/>
              <w:bottom w:val="single" w:sz="4" w:space="0" w:color="000000"/>
            </w:tcBorders>
            <w:shd w:val="clear" w:color="auto" w:fill="auto"/>
          </w:tcPr>
          <w:p w:rsidR="009042C6" w:rsidRDefault="009042C6" w:rsidP="00AE27C2">
            <w:r>
              <w:t>3</w:t>
            </w:r>
          </w:p>
        </w:tc>
        <w:tc>
          <w:tcPr>
            <w:tcW w:w="2719" w:type="dxa"/>
            <w:tcBorders>
              <w:top w:val="single" w:sz="4" w:space="0" w:color="000000"/>
              <w:left w:val="single" w:sz="4" w:space="0" w:color="000000"/>
              <w:bottom w:val="single" w:sz="4" w:space="0" w:color="000000"/>
            </w:tcBorders>
            <w:shd w:val="clear" w:color="auto" w:fill="auto"/>
          </w:tcPr>
          <w:p w:rsidR="009042C6" w:rsidRDefault="009042C6" w:rsidP="00AE27C2">
            <w:r w:rsidRPr="009042C6">
              <w:rPr>
                <w:bCs/>
                <w:sz w:val="22"/>
              </w:rPr>
              <w:t>Medicines</w:t>
            </w:r>
            <w:r>
              <w:t xml:space="preserve"> _id</w:t>
            </w:r>
          </w:p>
        </w:tc>
        <w:tc>
          <w:tcPr>
            <w:tcW w:w="1895" w:type="dxa"/>
            <w:tcBorders>
              <w:top w:val="single" w:sz="4" w:space="0" w:color="000000"/>
              <w:left w:val="single" w:sz="4" w:space="0" w:color="000000"/>
              <w:bottom w:val="single" w:sz="4" w:space="0" w:color="000000"/>
            </w:tcBorders>
            <w:shd w:val="clear" w:color="auto" w:fill="auto"/>
          </w:tcPr>
          <w:p w:rsidR="009042C6" w:rsidRDefault="009042C6" w:rsidP="00AE27C2">
            <w:r>
              <w:t xml:space="preserve">Int </w:t>
            </w:r>
          </w:p>
        </w:tc>
        <w:tc>
          <w:tcPr>
            <w:tcW w:w="1879" w:type="dxa"/>
            <w:tcBorders>
              <w:top w:val="single" w:sz="4" w:space="0" w:color="000000"/>
              <w:left w:val="single" w:sz="4" w:space="0" w:color="000000"/>
              <w:bottom w:val="single" w:sz="4" w:space="0" w:color="000000"/>
            </w:tcBorders>
            <w:shd w:val="clear" w:color="auto" w:fill="auto"/>
          </w:tcPr>
          <w:p w:rsidR="009042C6" w:rsidRDefault="009042C6" w:rsidP="00AE27C2">
            <w:r>
              <w:t>5</w:t>
            </w:r>
          </w:p>
        </w:tc>
        <w:tc>
          <w:tcPr>
            <w:tcW w:w="1872" w:type="dxa"/>
            <w:tcBorders>
              <w:top w:val="single" w:sz="4" w:space="0" w:color="000000"/>
              <w:left w:val="single" w:sz="4" w:space="0" w:color="000000"/>
              <w:bottom w:val="single" w:sz="4" w:space="0" w:color="000000"/>
              <w:right w:val="single" w:sz="4" w:space="0" w:color="000000"/>
            </w:tcBorders>
            <w:shd w:val="clear" w:color="auto" w:fill="auto"/>
          </w:tcPr>
          <w:p w:rsidR="009042C6" w:rsidRDefault="009042C6" w:rsidP="00AE27C2">
            <w:r>
              <w:t>0</w:t>
            </w:r>
          </w:p>
        </w:tc>
      </w:tr>
      <w:tr w:rsidR="009042C6" w:rsidTr="00AE27C2">
        <w:trPr>
          <w:trHeight w:val="407"/>
        </w:trPr>
        <w:tc>
          <w:tcPr>
            <w:tcW w:w="1247" w:type="dxa"/>
            <w:tcBorders>
              <w:top w:val="single" w:sz="4" w:space="0" w:color="000000"/>
              <w:left w:val="single" w:sz="4" w:space="0" w:color="000000"/>
              <w:bottom w:val="single" w:sz="4" w:space="0" w:color="000000"/>
            </w:tcBorders>
            <w:shd w:val="clear" w:color="auto" w:fill="auto"/>
          </w:tcPr>
          <w:p w:rsidR="009042C6" w:rsidRDefault="009042C6" w:rsidP="00AE27C2">
            <w:r>
              <w:t>0</w:t>
            </w:r>
          </w:p>
        </w:tc>
        <w:tc>
          <w:tcPr>
            <w:tcW w:w="2719" w:type="dxa"/>
            <w:tcBorders>
              <w:top w:val="single" w:sz="4" w:space="0" w:color="000000"/>
              <w:left w:val="single" w:sz="4" w:space="0" w:color="000000"/>
              <w:bottom w:val="single" w:sz="4" w:space="0" w:color="000000"/>
            </w:tcBorders>
            <w:shd w:val="clear" w:color="auto" w:fill="auto"/>
          </w:tcPr>
          <w:p w:rsidR="009042C6" w:rsidRDefault="009042C6" w:rsidP="009042C6">
            <w:pPr>
              <w:suppressAutoHyphens w:val="0"/>
              <w:rPr>
                <w:lang w:eastAsia="en-IN"/>
              </w:rPr>
            </w:pPr>
            <w:r>
              <w:t>Duration</w:t>
            </w:r>
            <w:r>
              <w:rPr>
                <w:lang w:eastAsia="en-IN"/>
              </w:rPr>
              <w:t xml:space="preserve"> </w:t>
            </w:r>
          </w:p>
        </w:tc>
        <w:tc>
          <w:tcPr>
            <w:tcW w:w="1895" w:type="dxa"/>
            <w:tcBorders>
              <w:top w:val="single" w:sz="4" w:space="0" w:color="000000"/>
              <w:left w:val="single" w:sz="4" w:space="0" w:color="000000"/>
              <w:bottom w:val="single" w:sz="4" w:space="0" w:color="000000"/>
            </w:tcBorders>
            <w:shd w:val="clear" w:color="auto" w:fill="auto"/>
          </w:tcPr>
          <w:p w:rsidR="009042C6" w:rsidRDefault="009042C6" w:rsidP="00AE27C2">
            <w:r>
              <w:t xml:space="preserve">Varchar  </w:t>
            </w:r>
          </w:p>
        </w:tc>
        <w:tc>
          <w:tcPr>
            <w:tcW w:w="1879" w:type="dxa"/>
            <w:tcBorders>
              <w:top w:val="single" w:sz="4" w:space="0" w:color="000000"/>
              <w:left w:val="single" w:sz="4" w:space="0" w:color="000000"/>
              <w:bottom w:val="single" w:sz="4" w:space="0" w:color="000000"/>
            </w:tcBorders>
            <w:shd w:val="clear" w:color="auto" w:fill="auto"/>
          </w:tcPr>
          <w:p w:rsidR="009042C6" w:rsidRDefault="009042C6" w:rsidP="00AE27C2">
            <w:r>
              <w:t>255</w:t>
            </w:r>
          </w:p>
        </w:tc>
        <w:tc>
          <w:tcPr>
            <w:tcW w:w="1872" w:type="dxa"/>
            <w:tcBorders>
              <w:top w:val="single" w:sz="4" w:space="0" w:color="000000"/>
              <w:left w:val="single" w:sz="4" w:space="0" w:color="000000"/>
              <w:bottom w:val="single" w:sz="4" w:space="0" w:color="000000"/>
              <w:right w:val="single" w:sz="4" w:space="0" w:color="000000"/>
            </w:tcBorders>
            <w:shd w:val="clear" w:color="auto" w:fill="auto"/>
          </w:tcPr>
          <w:p w:rsidR="009042C6" w:rsidRDefault="009042C6" w:rsidP="00AE27C2">
            <w:r>
              <w:t>1</w:t>
            </w:r>
          </w:p>
        </w:tc>
      </w:tr>
      <w:tr w:rsidR="009042C6" w:rsidTr="00AE27C2">
        <w:trPr>
          <w:trHeight w:val="407"/>
        </w:trPr>
        <w:tc>
          <w:tcPr>
            <w:tcW w:w="1247" w:type="dxa"/>
            <w:tcBorders>
              <w:top w:val="single" w:sz="4" w:space="0" w:color="000000"/>
              <w:left w:val="single" w:sz="4" w:space="0" w:color="000000"/>
              <w:bottom w:val="single" w:sz="4" w:space="0" w:color="000000"/>
            </w:tcBorders>
            <w:shd w:val="clear" w:color="auto" w:fill="auto"/>
          </w:tcPr>
          <w:p w:rsidR="009042C6" w:rsidRDefault="009042C6" w:rsidP="00AE27C2">
            <w:r>
              <w:t>3</w:t>
            </w:r>
          </w:p>
        </w:tc>
        <w:tc>
          <w:tcPr>
            <w:tcW w:w="2719" w:type="dxa"/>
            <w:tcBorders>
              <w:top w:val="single" w:sz="4" w:space="0" w:color="000000"/>
              <w:left w:val="single" w:sz="4" w:space="0" w:color="000000"/>
              <w:bottom w:val="single" w:sz="4" w:space="0" w:color="000000"/>
            </w:tcBorders>
            <w:shd w:val="clear" w:color="auto" w:fill="auto"/>
          </w:tcPr>
          <w:p w:rsidR="009042C6" w:rsidRDefault="009042C6" w:rsidP="00AE27C2">
            <w:pPr>
              <w:suppressAutoHyphens w:val="0"/>
              <w:rPr>
                <w:lang w:eastAsia="en-IN"/>
              </w:rPr>
            </w:pPr>
            <w:proofErr w:type="spellStart"/>
            <w:r>
              <w:t>medicine_charges</w:t>
            </w:r>
            <w:proofErr w:type="spellEnd"/>
          </w:p>
        </w:tc>
        <w:tc>
          <w:tcPr>
            <w:tcW w:w="1895" w:type="dxa"/>
            <w:tcBorders>
              <w:top w:val="single" w:sz="4" w:space="0" w:color="000000"/>
              <w:left w:val="single" w:sz="4" w:space="0" w:color="000000"/>
              <w:bottom w:val="single" w:sz="4" w:space="0" w:color="000000"/>
            </w:tcBorders>
            <w:shd w:val="clear" w:color="auto" w:fill="auto"/>
          </w:tcPr>
          <w:p w:rsidR="009042C6" w:rsidRDefault="009042C6" w:rsidP="00AE27C2">
            <w:r>
              <w:t xml:space="preserve">Double  </w:t>
            </w:r>
          </w:p>
        </w:tc>
        <w:tc>
          <w:tcPr>
            <w:tcW w:w="1879" w:type="dxa"/>
            <w:tcBorders>
              <w:top w:val="single" w:sz="4" w:space="0" w:color="000000"/>
              <w:left w:val="single" w:sz="4" w:space="0" w:color="000000"/>
              <w:bottom w:val="single" w:sz="4" w:space="0" w:color="000000"/>
            </w:tcBorders>
            <w:shd w:val="clear" w:color="auto" w:fill="auto"/>
          </w:tcPr>
          <w:p w:rsidR="009042C6" w:rsidRDefault="009042C6" w:rsidP="00AE27C2">
            <w:r>
              <w:t>15</w:t>
            </w:r>
          </w:p>
        </w:tc>
        <w:tc>
          <w:tcPr>
            <w:tcW w:w="1872" w:type="dxa"/>
            <w:tcBorders>
              <w:top w:val="single" w:sz="4" w:space="0" w:color="000000"/>
              <w:left w:val="single" w:sz="4" w:space="0" w:color="000000"/>
              <w:bottom w:val="single" w:sz="4" w:space="0" w:color="000000"/>
              <w:right w:val="single" w:sz="4" w:space="0" w:color="000000"/>
            </w:tcBorders>
            <w:shd w:val="clear" w:color="auto" w:fill="auto"/>
          </w:tcPr>
          <w:p w:rsidR="009042C6" w:rsidRDefault="009042C6" w:rsidP="00AE27C2">
            <w:r>
              <w:t>1</w:t>
            </w:r>
          </w:p>
        </w:tc>
      </w:tr>
      <w:tr w:rsidR="009042C6" w:rsidTr="00AE27C2">
        <w:trPr>
          <w:trHeight w:val="407"/>
        </w:trPr>
        <w:tc>
          <w:tcPr>
            <w:tcW w:w="1247" w:type="dxa"/>
            <w:tcBorders>
              <w:top w:val="single" w:sz="4" w:space="0" w:color="000000"/>
              <w:left w:val="single" w:sz="4" w:space="0" w:color="000000"/>
              <w:bottom w:val="single" w:sz="4" w:space="0" w:color="000000"/>
            </w:tcBorders>
            <w:shd w:val="clear" w:color="auto" w:fill="auto"/>
          </w:tcPr>
          <w:p w:rsidR="009042C6" w:rsidRDefault="009042C6" w:rsidP="00AE27C2">
            <w:r>
              <w:t>0</w:t>
            </w:r>
          </w:p>
        </w:tc>
        <w:tc>
          <w:tcPr>
            <w:tcW w:w="2719" w:type="dxa"/>
            <w:tcBorders>
              <w:top w:val="single" w:sz="4" w:space="0" w:color="000000"/>
              <w:left w:val="single" w:sz="4" w:space="0" w:color="000000"/>
              <w:bottom w:val="single" w:sz="4" w:space="0" w:color="000000"/>
            </w:tcBorders>
            <w:shd w:val="clear" w:color="auto" w:fill="auto"/>
          </w:tcPr>
          <w:p w:rsidR="009042C6" w:rsidRDefault="009042C6" w:rsidP="00AE27C2">
            <w:pPr>
              <w:suppressAutoHyphens w:val="0"/>
              <w:rPr>
                <w:lang w:eastAsia="en-IN"/>
              </w:rPr>
            </w:pPr>
            <w:r>
              <w:t>quantity</w:t>
            </w:r>
          </w:p>
        </w:tc>
        <w:tc>
          <w:tcPr>
            <w:tcW w:w="1895" w:type="dxa"/>
            <w:tcBorders>
              <w:top w:val="single" w:sz="4" w:space="0" w:color="000000"/>
              <w:left w:val="single" w:sz="4" w:space="0" w:color="000000"/>
              <w:bottom w:val="single" w:sz="4" w:space="0" w:color="000000"/>
            </w:tcBorders>
            <w:shd w:val="clear" w:color="auto" w:fill="auto"/>
          </w:tcPr>
          <w:p w:rsidR="009042C6" w:rsidRDefault="009042C6" w:rsidP="00AE27C2">
            <w:r>
              <w:t xml:space="preserve">Int   </w:t>
            </w:r>
          </w:p>
        </w:tc>
        <w:tc>
          <w:tcPr>
            <w:tcW w:w="1879" w:type="dxa"/>
            <w:tcBorders>
              <w:top w:val="single" w:sz="4" w:space="0" w:color="000000"/>
              <w:left w:val="single" w:sz="4" w:space="0" w:color="000000"/>
              <w:bottom w:val="single" w:sz="4" w:space="0" w:color="000000"/>
            </w:tcBorders>
            <w:shd w:val="clear" w:color="auto" w:fill="auto"/>
          </w:tcPr>
          <w:p w:rsidR="009042C6" w:rsidRDefault="009042C6" w:rsidP="00AE27C2">
            <w:r>
              <w:t>10</w:t>
            </w:r>
          </w:p>
        </w:tc>
        <w:tc>
          <w:tcPr>
            <w:tcW w:w="1872" w:type="dxa"/>
            <w:tcBorders>
              <w:top w:val="single" w:sz="4" w:space="0" w:color="000000"/>
              <w:left w:val="single" w:sz="4" w:space="0" w:color="000000"/>
              <w:bottom w:val="single" w:sz="4" w:space="0" w:color="000000"/>
              <w:right w:val="single" w:sz="4" w:space="0" w:color="000000"/>
            </w:tcBorders>
            <w:shd w:val="clear" w:color="auto" w:fill="auto"/>
          </w:tcPr>
          <w:p w:rsidR="009042C6" w:rsidRDefault="009042C6" w:rsidP="00AE27C2">
            <w:r>
              <w:t>1</w:t>
            </w:r>
          </w:p>
        </w:tc>
      </w:tr>
      <w:tr w:rsidR="009042C6" w:rsidTr="00AE27C2">
        <w:trPr>
          <w:trHeight w:val="407"/>
        </w:trPr>
        <w:tc>
          <w:tcPr>
            <w:tcW w:w="1247" w:type="dxa"/>
            <w:tcBorders>
              <w:top w:val="single" w:sz="4" w:space="0" w:color="000000"/>
              <w:left w:val="single" w:sz="4" w:space="0" w:color="000000"/>
              <w:bottom w:val="single" w:sz="4" w:space="0" w:color="000000"/>
            </w:tcBorders>
            <w:shd w:val="clear" w:color="auto" w:fill="auto"/>
          </w:tcPr>
          <w:p w:rsidR="009042C6" w:rsidRDefault="009042C6" w:rsidP="00AE27C2">
            <w:r>
              <w:t>0</w:t>
            </w:r>
          </w:p>
        </w:tc>
        <w:tc>
          <w:tcPr>
            <w:tcW w:w="2719" w:type="dxa"/>
            <w:tcBorders>
              <w:top w:val="single" w:sz="4" w:space="0" w:color="000000"/>
              <w:left w:val="single" w:sz="4" w:space="0" w:color="000000"/>
              <w:bottom w:val="single" w:sz="4" w:space="0" w:color="000000"/>
            </w:tcBorders>
            <w:shd w:val="clear" w:color="auto" w:fill="auto"/>
          </w:tcPr>
          <w:p w:rsidR="009042C6" w:rsidRDefault="009042C6" w:rsidP="00AE27C2">
            <w:proofErr w:type="spellStart"/>
            <w:r>
              <w:t>Health_history_id</w:t>
            </w:r>
            <w:proofErr w:type="spellEnd"/>
          </w:p>
        </w:tc>
        <w:tc>
          <w:tcPr>
            <w:tcW w:w="1895" w:type="dxa"/>
            <w:tcBorders>
              <w:top w:val="single" w:sz="4" w:space="0" w:color="000000"/>
              <w:left w:val="single" w:sz="4" w:space="0" w:color="000000"/>
              <w:bottom w:val="single" w:sz="4" w:space="0" w:color="000000"/>
            </w:tcBorders>
            <w:shd w:val="clear" w:color="auto" w:fill="auto"/>
          </w:tcPr>
          <w:p w:rsidR="009042C6" w:rsidRDefault="009042C6" w:rsidP="00AE27C2">
            <w:r>
              <w:t xml:space="preserve">int </w:t>
            </w:r>
          </w:p>
        </w:tc>
        <w:tc>
          <w:tcPr>
            <w:tcW w:w="1879" w:type="dxa"/>
            <w:tcBorders>
              <w:top w:val="single" w:sz="4" w:space="0" w:color="000000"/>
              <w:left w:val="single" w:sz="4" w:space="0" w:color="000000"/>
              <w:bottom w:val="single" w:sz="4" w:space="0" w:color="000000"/>
            </w:tcBorders>
            <w:shd w:val="clear" w:color="auto" w:fill="auto"/>
          </w:tcPr>
          <w:p w:rsidR="009042C6" w:rsidRDefault="009042C6" w:rsidP="00AE27C2">
            <w:r>
              <w:t>5</w:t>
            </w:r>
          </w:p>
        </w:tc>
        <w:tc>
          <w:tcPr>
            <w:tcW w:w="1872" w:type="dxa"/>
            <w:tcBorders>
              <w:top w:val="single" w:sz="4" w:space="0" w:color="000000"/>
              <w:left w:val="single" w:sz="4" w:space="0" w:color="000000"/>
              <w:bottom w:val="single" w:sz="4" w:space="0" w:color="000000"/>
              <w:right w:val="single" w:sz="4" w:space="0" w:color="000000"/>
            </w:tcBorders>
            <w:shd w:val="clear" w:color="auto" w:fill="auto"/>
          </w:tcPr>
          <w:p w:rsidR="009042C6" w:rsidRDefault="009042C6" w:rsidP="00AE27C2">
            <w:r>
              <w:t>0</w:t>
            </w:r>
          </w:p>
        </w:tc>
      </w:tr>
    </w:tbl>
    <w:p w:rsidR="009042C6" w:rsidRDefault="009042C6" w:rsidP="009042C6">
      <w:pPr>
        <w:pStyle w:val="Heading3"/>
      </w:pPr>
    </w:p>
    <w:p w:rsidR="009042C6" w:rsidRDefault="009042C6" w:rsidP="009042C6"/>
    <w:p w:rsidR="009042C6" w:rsidRDefault="009042C6" w:rsidP="009042C6"/>
    <w:p w:rsidR="009042C6" w:rsidRDefault="009042C6" w:rsidP="009042C6"/>
    <w:p w:rsidR="009042C6" w:rsidRDefault="009042C6" w:rsidP="009042C6"/>
    <w:p w:rsidR="009042C6" w:rsidRDefault="009042C6" w:rsidP="009042C6"/>
    <w:p w:rsidR="009042C6" w:rsidRDefault="009042C6" w:rsidP="009042C6"/>
    <w:p w:rsidR="009042C6" w:rsidRDefault="009042C6" w:rsidP="009042C6"/>
    <w:p w:rsidR="009042C6" w:rsidRDefault="009042C6" w:rsidP="009042C6"/>
    <w:p w:rsidR="009042C6" w:rsidRPr="009042C6" w:rsidRDefault="009042C6" w:rsidP="009042C6"/>
    <w:p w:rsidR="009042C6" w:rsidRDefault="009042C6" w:rsidP="009042C6">
      <w:pPr>
        <w:rPr>
          <w:b/>
          <w:bCs/>
        </w:rPr>
      </w:pPr>
      <w:r>
        <w:rPr>
          <w:b/>
          <w:bCs/>
          <w:sz w:val="22"/>
          <w:u w:val="single"/>
        </w:rPr>
        <w:lastRenderedPageBreak/>
        <w:t>Table8: Resources</w:t>
      </w:r>
    </w:p>
    <w:p w:rsidR="009042C6" w:rsidRDefault="009042C6" w:rsidP="009042C6">
      <w:pPr>
        <w:rPr>
          <w:b/>
          <w:bCs/>
        </w:rPr>
      </w:pPr>
    </w:p>
    <w:tbl>
      <w:tblPr>
        <w:tblW w:w="9612" w:type="dxa"/>
        <w:tblInd w:w="-5" w:type="dxa"/>
        <w:tblLayout w:type="fixed"/>
        <w:tblLook w:val="0000" w:firstRow="0" w:lastRow="0" w:firstColumn="0" w:lastColumn="0" w:noHBand="0" w:noVBand="0"/>
      </w:tblPr>
      <w:tblGrid>
        <w:gridCol w:w="1247"/>
        <w:gridCol w:w="2719"/>
        <w:gridCol w:w="1895"/>
        <w:gridCol w:w="1879"/>
        <w:gridCol w:w="1872"/>
      </w:tblGrid>
      <w:tr w:rsidR="009042C6" w:rsidTr="00AE27C2">
        <w:trPr>
          <w:trHeight w:val="407"/>
        </w:trPr>
        <w:tc>
          <w:tcPr>
            <w:tcW w:w="1247" w:type="dxa"/>
            <w:tcBorders>
              <w:top w:val="single" w:sz="4" w:space="0" w:color="000000"/>
              <w:left w:val="single" w:sz="4" w:space="0" w:color="000000"/>
              <w:bottom w:val="single" w:sz="4" w:space="0" w:color="000000"/>
            </w:tcBorders>
            <w:shd w:val="clear" w:color="auto" w:fill="auto"/>
          </w:tcPr>
          <w:p w:rsidR="009042C6" w:rsidRDefault="009042C6" w:rsidP="00AE27C2">
            <w:r>
              <w:t>3</w:t>
            </w:r>
          </w:p>
        </w:tc>
        <w:tc>
          <w:tcPr>
            <w:tcW w:w="2719" w:type="dxa"/>
            <w:tcBorders>
              <w:top w:val="single" w:sz="4" w:space="0" w:color="000000"/>
              <w:left w:val="single" w:sz="4" w:space="0" w:color="000000"/>
              <w:bottom w:val="single" w:sz="4" w:space="0" w:color="000000"/>
            </w:tcBorders>
            <w:shd w:val="clear" w:color="auto" w:fill="auto"/>
          </w:tcPr>
          <w:p w:rsidR="009042C6" w:rsidRDefault="009042C6" w:rsidP="00AE27C2">
            <w:r w:rsidRPr="009042C6">
              <w:rPr>
                <w:bCs/>
                <w:sz w:val="22"/>
              </w:rPr>
              <w:t>Resources</w:t>
            </w:r>
            <w:r>
              <w:t xml:space="preserve"> _id</w:t>
            </w:r>
          </w:p>
        </w:tc>
        <w:tc>
          <w:tcPr>
            <w:tcW w:w="1895" w:type="dxa"/>
            <w:tcBorders>
              <w:top w:val="single" w:sz="4" w:space="0" w:color="000000"/>
              <w:left w:val="single" w:sz="4" w:space="0" w:color="000000"/>
              <w:bottom w:val="single" w:sz="4" w:space="0" w:color="000000"/>
            </w:tcBorders>
            <w:shd w:val="clear" w:color="auto" w:fill="auto"/>
          </w:tcPr>
          <w:p w:rsidR="009042C6" w:rsidRDefault="009042C6" w:rsidP="00AE27C2">
            <w:r>
              <w:t xml:space="preserve">Int </w:t>
            </w:r>
          </w:p>
        </w:tc>
        <w:tc>
          <w:tcPr>
            <w:tcW w:w="1879" w:type="dxa"/>
            <w:tcBorders>
              <w:top w:val="single" w:sz="4" w:space="0" w:color="000000"/>
              <w:left w:val="single" w:sz="4" w:space="0" w:color="000000"/>
              <w:bottom w:val="single" w:sz="4" w:space="0" w:color="000000"/>
            </w:tcBorders>
            <w:shd w:val="clear" w:color="auto" w:fill="auto"/>
          </w:tcPr>
          <w:p w:rsidR="009042C6" w:rsidRDefault="009042C6" w:rsidP="00AE27C2">
            <w:r>
              <w:t>5</w:t>
            </w:r>
          </w:p>
        </w:tc>
        <w:tc>
          <w:tcPr>
            <w:tcW w:w="1872" w:type="dxa"/>
            <w:tcBorders>
              <w:top w:val="single" w:sz="4" w:space="0" w:color="000000"/>
              <w:left w:val="single" w:sz="4" w:space="0" w:color="000000"/>
              <w:bottom w:val="single" w:sz="4" w:space="0" w:color="000000"/>
              <w:right w:val="single" w:sz="4" w:space="0" w:color="000000"/>
            </w:tcBorders>
            <w:shd w:val="clear" w:color="auto" w:fill="auto"/>
          </w:tcPr>
          <w:p w:rsidR="009042C6" w:rsidRDefault="009042C6" w:rsidP="00AE27C2">
            <w:r>
              <w:t>0</w:t>
            </w:r>
          </w:p>
        </w:tc>
      </w:tr>
      <w:tr w:rsidR="009042C6" w:rsidTr="00AE27C2">
        <w:trPr>
          <w:trHeight w:val="407"/>
        </w:trPr>
        <w:tc>
          <w:tcPr>
            <w:tcW w:w="1247" w:type="dxa"/>
            <w:tcBorders>
              <w:top w:val="single" w:sz="4" w:space="0" w:color="000000"/>
              <w:left w:val="single" w:sz="4" w:space="0" w:color="000000"/>
              <w:bottom w:val="single" w:sz="4" w:space="0" w:color="000000"/>
            </w:tcBorders>
            <w:shd w:val="clear" w:color="auto" w:fill="auto"/>
          </w:tcPr>
          <w:p w:rsidR="009042C6" w:rsidRDefault="009042C6" w:rsidP="00AE27C2">
            <w:r>
              <w:t>0</w:t>
            </w:r>
          </w:p>
        </w:tc>
        <w:tc>
          <w:tcPr>
            <w:tcW w:w="2719" w:type="dxa"/>
            <w:tcBorders>
              <w:top w:val="single" w:sz="4" w:space="0" w:color="000000"/>
              <w:left w:val="single" w:sz="4" w:space="0" w:color="000000"/>
              <w:bottom w:val="single" w:sz="4" w:space="0" w:color="000000"/>
            </w:tcBorders>
            <w:shd w:val="clear" w:color="auto" w:fill="auto"/>
          </w:tcPr>
          <w:p w:rsidR="009042C6" w:rsidRDefault="009042C6" w:rsidP="00AE27C2">
            <w:pPr>
              <w:suppressAutoHyphens w:val="0"/>
              <w:rPr>
                <w:lang w:eastAsia="en-IN"/>
              </w:rPr>
            </w:pPr>
            <w:proofErr w:type="spellStart"/>
            <w:r>
              <w:t>Occupy_quantity</w:t>
            </w:r>
            <w:proofErr w:type="spellEnd"/>
          </w:p>
        </w:tc>
        <w:tc>
          <w:tcPr>
            <w:tcW w:w="1895" w:type="dxa"/>
            <w:tcBorders>
              <w:top w:val="single" w:sz="4" w:space="0" w:color="000000"/>
              <w:left w:val="single" w:sz="4" w:space="0" w:color="000000"/>
              <w:bottom w:val="single" w:sz="4" w:space="0" w:color="000000"/>
            </w:tcBorders>
            <w:shd w:val="clear" w:color="auto" w:fill="auto"/>
          </w:tcPr>
          <w:p w:rsidR="009042C6" w:rsidRDefault="009042C6" w:rsidP="00AE27C2">
            <w:r>
              <w:t>Int</w:t>
            </w:r>
          </w:p>
        </w:tc>
        <w:tc>
          <w:tcPr>
            <w:tcW w:w="1879" w:type="dxa"/>
            <w:tcBorders>
              <w:top w:val="single" w:sz="4" w:space="0" w:color="000000"/>
              <w:left w:val="single" w:sz="4" w:space="0" w:color="000000"/>
              <w:bottom w:val="single" w:sz="4" w:space="0" w:color="000000"/>
            </w:tcBorders>
            <w:shd w:val="clear" w:color="auto" w:fill="auto"/>
          </w:tcPr>
          <w:p w:rsidR="009042C6" w:rsidRDefault="009042C6" w:rsidP="00AE27C2">
            <w:r>
              <w:t>10</w:t>
            </w:r>
          </w:p>
        </w:tc>
        <w:tc>
          <w:tcPr>
            <w:tcW w:w="1872" w:type="dxa"/>
            <w:tcBorders>
              <w:top w:val="single" w:sz="4" w:space="0" w:color="000000"/>
              <w:left w:val="single" w:sz="4" w:space="0" w:color="000000"/>
              <w:bottom w:val="single" w:sz="4" w:space="0" w:color="000000"/>
              <w:right w:val="single" w:sz="4" w:space="0" w:color="000000"/>
            </w:tcBorders>
            <w:shd w:val="clear" w:color="auto" w:fill="auto"/>
          </w:tcPr>
          <w:p w:rsidR="009042C6" w:rsidRDefault="009042C6" w:rsidP="00AE27C2">
            <w:r>
              <w:t>1</w:t>
            </w:r>
          </w:p>
        </w:tc>
      </w:tr>
      <w:tr w:rsidR="009042C6" w:rsidTr="00AE27C2">
        <w:trPr>
          <w:trHeight w:val="407"/>
        </w:trPr>
        <w:tc>
          <w:tcPr>
            <w:tcW w:w="1247" w:type="dxa"/>
            <w:tcBorders>
              <w:top w:val="single" w:sz="4" w:space="0" w:color="000000"/>
              <w:left w:val="single" w:sz="4" w:space="0" w:color="000000"/>
              <w:bottom w:val="single" w:sz="4" w:space="0" w:color="000000"/>
            </w:tcBorders>
            <w:shd w:val="clear" w:color="auto" w:fill="auto"/>
          </w:tcPr>
          <w:p w:rsidR="009042C6" w:rsidRDefault="009042C6" w:rsidP="00AE27C2">
            <w:r>
              <w:t>3</w:t>
            </w:r>
          </w:p>
        </w:tc>
        <w:tc>
          <w:tcPr>
            <w:tcW w:w="2719" w:type="dxa"/>
            <w:tcBorders>
              <w:top w:val="single" w:sz="4" w:space="0" w:color="000000"/>
              <w:left w:val="single" w:sz="4" w:space="0" w:color="000000"/>
              <w:bottom w:val="single" w:sz="4" w:space="0" w:color="000000"/>
            </w:tcBorders>
            <w:shd w:val="clear" w:color="auto" w:fill="auto"/>
          </w:tcPr>
          <w:p w:rsidR="009042C6" w:rsidRDefault="009042C6" w:rsidP="00AE27C2">
            <w:pPr>
              <w:suppressAutoHyphens w:val="0"/>
              <w:rPr>
                <w:lang w:eastAsia="en-IN"/>
              </w:rPr>
            </w:pPr>
            <w:proofErr w:type="spellStart"/>
            <w:r>
              <w:t>Remaining_quantity</w:t>
            </w:r>
            <w:proofErr w:type="spellEnd"/>
          </w:p>
        </w:tc>
        <w:tc>
          <w:tcPr>
            <w:tcW w:w="1895" w:type="dxa"/>
            <w:tcBorders>
              <w:top w:val="single" w:sz="4" w:space="0" w:color="000000"/>
              <w:left w:val="single" w:sz="4" w:space="0" w:color="000000"/>
              <w:bottom w:val="single" w:sz="4" w:space="0" w:color="000000"/>
            </w:tcBorders>
            <w:shd w:val="clear" w:color="auto" w:fill="auto"/>
          </w:tcPr>
          <w:p w:rsidR="009042C6" w:rsidRDefault="009042C6" w:rsidP="00AE27C2">
            <w:r>
              <w:t xml:space="preserve">Int   </w:t>
            </w:r>
          </w:p>
        </w:tc>
        <w:tc>
          <w:tcPr>
            <w:tcW w:w="1879" w:type="dxa"/>
            <w:tcBorders>
              <w:top w:val="single" w:sz="4" w:space="0" w:color="000000"/>
              <w:left w:val="single" w:sz="4" w:space="0" w:color="000000"/>
              <w:bottom w:val="single" w:sz="4" w:space="0" w:color="000000"/>
            </w:tcBorders>
            <w:shd w:val="clear" w:color="auto" w:fill="auto"/>
          </w:tcPr>
          <w:p w:rsidR="009042C6" w:rsidRDefault="009042C6" w:rsidP="00AE27C2">
            <w:r>
              <w:t>10</w:t>
            </w:r>
          </w:p>
        </w:tc>
        <w:tc>
          <w:tcPr>
            <w:tcW w:w="1872" w:type="dxa"/>
            <w:tcBorders>
              <w:top w:val="single" w:sz="4" w:space="0" w:color="000000"/>
              <w:left w:val="single" w:sz="4" w:space="0" w:color="000000"/>
              <w:bottom w:val="single" w:sz="4" w:space="0" w:color="000000"/>
              <w:right w:val="single" w:sz="4" w:space="0" w:color="000000"/>
            </w:tcBorders>
            <w:shd w:val="clear" w:color="auto" w:fill="auto"/>
          </w:tcPr>
          <w:p w:rsidR="009042C6" w:rsidRDefault="009042C6" w:rsidP="00AE27C2">
            <w:r>
              <w:t>1</w:t>
            </w:r>
          </w:p>
        </w:tc>
      </w:tr>
      <w:tr w:rsidR="009042C6" w:rsidTr="00AE27C2">
        <w:trPr>
          <w:trHeight w:val="407"/>
        </w:trPr>
        <w:tc>
          <w:tcPr>
            <w:tcW w:w="1247" w:type="dxa"/>
            <w:tcBorders>
              <w:top w:val="single" w:sz="4" w:space="0" w:color="000000"/>
              <w:left w:val="single" w:sz="4" w:space="0" w:color="000000"/>
              <w:bottom w:val="single" w:sz="4" w:space="0" w:color="000000"/>
            </w:tcBorders>
            <w:shd w:val="clear" w:color="auto" w:fill="auto"/>
          </w:tcPr>
          <w:p w:rsidR="009042C6" w:rsidRDefault="009042C6" w:rsidP="00AE27C2">
            <w:r>
              <w:t>0</w:t>
            </w:r>
          </w:p>
        </w:tc>
        <w:tc>
          <w:tcPr>
            <w:tcW w:w="2719" w:type="dxa"/>
            <w:tcBorders>
              <w:top w:val="single" w:sz="4" w:space="0" w:color="000000"/>
              <w:left w:val="single" w:sz="4" w:space="0" w:color="000000"/>
              <w:bottom w:val="single" w:sz="4" w:space="0" w:color="000000"/>
            </w:tcBorders>
            <w:shd w:val="clear" w:color="auto" w:fill="auto"/>
          </w:tcPr>
          <w:p w:rsidR="009042C6" w:rsidRDefault="009042C6" w:rsidP="00AE27C2">
            <w:pPr>
              <w:suppressAutoHyphens w:val="0"/>
              <w:rPr>
                <w:lang w:eastAsia="en-IN"/>
              </w:rPr>
            </w:pPr>
            <w:proofErr w:type="spellStart"/>
            <w:r>
              <w:t>Resource_name</w:t>
            </w:r>
            <w:proofErr w:type="spellEnd"/>
          </w:p>
        </w:tc>
        <w:tc>
          <w:tcPr>
            <w:tcW w:w="1895" w:type="dxa"/>
            <w:tcBorders>
              <w:top w:val="single" w:sz="4" w:space="0" w:color="000000"/>
              <w:left w:val="single" w:sz="4" w:space="0" w:color="000000"/>
              <w:bottom w:val="single" w:sz="4" w:space="0" w:color="000000"/>
            </w:tcBorders>
            <w:shd w:val="clear" w:color="auto" w:fill="auto"/>
          </w:tcPr>
          <w:p w:rsidR="009042C6" w:rsidRDefault="009042C6" w:rsidP="00AE27C2">
            <w:r>
              <w:t xml:space="preserve">Varchar    </w:t>
            </w:r>
          </w:p>
        </w:tc>
        <w:tc>
          <w:tcPr>
            <w:tcW w:w="1879" w:type="dxa"/>
            <w:tcBorders>
              <w:top w:val="single" w:sz="4" w:space="0" w:color="000000"/>
              <w:left w:val="single" w:sz="4" w:space="0" w:color="000000"/>
              <w:bottom w:val="single" w:sz="4" w:space="0" w:color="000000"/>
            </w:tcBorders>
            <w:shd w:val="clear" w:color="auto" w:fill="auto"/>
          </w:tcPr>
          <w:p w:rsidR="009042C6" w:rsidRDefault="009042C6" w:rsidP="00AE27C2">
            <w:r>
              <w:t>45</w:t>
            </w:r>
          </w:p>
        </w:tc>
        <w:tc>
          <w:tcPr>
            <w:tcW w:w="1872" w:type="dxa"/>
            <w:tcBorders>
              <w:top w:val="single" w:sz="4" w:space="0" w:color="000000"/>
              <w:left w:val="single" w:sz="4" w:space="0" w:color="000000"/>
              <w:bottom w:val="single" w:sz="4" w:space="0" w:color="000000"/>
              <w:right w:val="single" w:sz="4" w:space="0" w:color="000000"/>
            </w:tcBorders>
            <w:shd w:val="clear" w:color="auto" w:fill="auto"/>
          </w:tcPr>
          <w:p w:rsidR="009042C6" w:rsidRDefault="009042C6" w:rsidP="00AE27C2">
            <w:r>
              <w:t>1</w:t>
            </w:r>
          </w:p>
        </w:tc>
      </w:tr>
      <w:tr w:rsidR="009042C6" w:rsidTr="00AE27C2">
        <w:trPr>
          <w:trHeight w:val="407"/>
        </w:trPr>
        <w:tc>
          <w:tcPr>
            <w:tcW w:w="1247" w:type="dxa"/>
            <w:tcBorders>
              <w:top w:val="single" w:sz="4" w:space="0" w:color="000000"/>
              <w:left w:val="single" w:sz="4" w:space="0" w:color="000000"/>
              <w:bottom w:val="single" w:sz="4" w:space="0" w:color="000000"/>
            </w:tcBorders>
            <w:shd w:val="clear" w:color="auto" w:fill="auto"/>
          </w:tcPr>
          <w:p w:rsidR="009042C6" w:rsidRDefault="009042C6" w:rsidP="00AE27C2">
            <w:r>
              <w:t>0</w:t>
            </w:r>
          </w:p>
        </w:tc>
        <w:tc>
          <w:tcPr>
            <w:tcW w:w="2719" w:type="dxa"/>
            <w:tcBorders>
              <w:top w:val="single" w:sz="4" w:space="0" w:color="000000"/>
              <w:left w:val="single" w:sz="4" w:space="0" w:color="000000"/>
              <w:bottom w:val="single" w:sz="4" w:space="0" w:color="000000"/>
            </w:tcBorders>
            <w:shd w:val="clear" w:color="auto" w:fill="auto"/>
          </w:tcPr>
          <w:p w:rsidR="009042C6" w:rsidRDefault="009042C6" w:rsidP="009042C6">
            <w:pPr>
              <w:suppressAutoHyphens w:val="0"/>
              <w:rPr>
                <w:lang w:eastAsia="en-IN"/>
              </w:rPr>
            </w:pPr>
            <w:proofErr w:type="spellStart"/>
            <w:r>
              <w:t>Total_quantity</w:t>
            </w:r>
            <w:proofErr w:type="spellEnd"/>
          </w:p>
        </w:tc>
        <w:tc>
          <w:tcPr>
            <w:tcW w:w="1895" w:type="dxa"/>
            <w:tcBorders>
              <w:top w:val="single" w:sz="4" w:space="0" w:color="000000"/>
              <w:left w:val="single" w:sz="4" w:space="0" w:color="000000"/>
              <w:bottom w:val="single" w:sz="4" w:space="0" w:color="000000"/>
            </w:tcBorders>
            <w:shd w:val="clear" w:color="auto" w:fill="auto"/>
          </w:tcPr>
          <w:p w:rsidR="009042C6" w:rsidRDefault="009042C6" w:rsidP="00AE27C2">
            <w:r>
              <w:t xml:space="preserve">Int </w:t>
            </w:r>
          </w:p>
        </w:tc>
        <w:tc>
          <w:tcPr>
            <w:tcW w:w="1879" w:type="dxa"/>
            <w:tcBorders>
              <w:top w:val="single" w:sz="4" w:space="0" w:color="000000"/>
              <w:left w:val="single" w:sz="4" w:space="0" w:color="000000"/>
              <w:bottom w:val="single" w:sz="4" w:space="0" w:color="000000"/>
            </w:tcBorders>
            <w:shd w:val="clear" w:color="auto" w:fill="auto"/>
          </w:tcPr>
          <w:p w:rsidR="009042C6" w:rsidRDefault="009042C6" w:rsidP="00AE27C2">
            <w:r>
              <w:t>5</w:t>
            </w:r>
          </w:p>
        </w:tc>
        <w:tc>
          <w:tcPr>
            <w:tcW w:w="1872" w:type="dxa"/>
            <w:tcBorders>
              <w:top w:val="single" w:sz="4" w:space="0" w:color="000000"/>
              <w:left w:val="single" w:sz="4" w:space="0" w:color="000000"/>
              <w:bottom w:val="single" w:sz="4" w:space="0" w:color="000000"/>
              <w:right w:val="single" w:sz="4" w:space="0" w:color="000000"/>
            </w:tcBorders>
            <w:shd w:val="clear" w:color="auto" w:fill="auto"/>
          </w:tcPr>
          <w:p w:rsidR="009042C6" w:rsidRDefault="009042C6" w:rsidP="00AE27C2">
            <w:r>
              <w:t>0</w:t>
            </w:r>
          </w:p>
        </w:tc>
      </w:tr>
    </w:tbl>
    <w:p w:rsidR="009042C6" w:rsidRPr="005753FD" w:rsidRDefault="009042C6" w:rsidP="009042C6">
      <w:pPr>
        <w:pStyle w:val="Heading3"/>
      </w:pPr>
    </w:p>
    <w:p w:rsidR="009042C6" w:rsidRDefault="009042C6" w:rsidP="009042C6"/>
    <w:p w:rsidR="009042C6" w:rsidRDefault="009042C6" w:rsidP="009042C6">
      <w:pPr>
        <w:rPr>
          <w:b/>
          <w:bCs/>
        </w:rPr>
      </w:pPr>
      <w:r>
        <w:rPr>
          <w:b/>
          <w:bCs/>
          <w:sz w:val="22"/>
          <w:u w:val="single"/>
        </w:rPr>
        <w:t>Table</w:t>
      </w:r>
      <w:r w:rsidR="007E639C">
        <w:rPr>
          <w:b/>
          <w:bCs/>
          <w:sz w:val="22"/>
          <w:u w:val="single"/>
        </w:rPr>
        <w:t>9</w:t>
      </w:r>
      <w:r>
        <w:rPr>
          <w:b/>
          <w:bCs/>
          <w:sz w:val="22"/>
          <w:u w:val="single"/>
        </w:rPr>
        <w:t xml:space="preserve">: </w:t>
      </w:r>
      <w:r w:rsidR="007E639C">
        <w:rPr>
          <w:b/>
          <w:bCs/>
          <w:sz w:val="22"/>
          <w:u w:val="single"/>
        </w:rPr>
        <w:t>Ward</w:t>
      </w:r>
    </w:p>
    <w:p w:rsidR="009042C6" w:rsidRDefault="009042C6" w:rsidP="009042C6">
      <w:pPr>
        <w:rPr>
          <w:b/>
          <w:bCs/>
        </w:rPr>
      </w:pPr>
    </w:p>
    <w:tbl>
      <w:tblPr>
        <w:tblW w:w="9612" w:type="dxa"/>
        <w:tblInd w:w="-5" w:type="dxa"/>
        <w:tblLayout w:type="fixed"/>
        <w:tblLook w:val="0000" w:firstRow="0" w:lastRow="0" w:firstColumn="0" w:lastColumn="0" w:noHBand="0" w:noVBand="0"/>
      </w:tblPr>
      <w:tblGrid>
        <w:gridCol w:w="1247"/>
        <w:gridCol w:w="2719"/>
        <w:gridCol w:w="1895"/>
        <w:gridCol w:w="1879"/>
        <w:gridCol w:w="1872"/>
      </w:tblGrid>
      <w:tr w:rsidR="009042C6" w:rsidTr="00AE27C2">
        <w:trPr>
          <w:trHeight w:val="407"/>
        </w:trPr>
        <w:tc>
          <w:tcPr>
            <w:tcW w:w="1247" w:type="dxa"/>
            <w:tcBorders>
              <w:top w:val="single" w:sz="4" w:space="0" w:color="000000"/>
              <w:left w:val="single" w:sz="4" w:space="0" w:color="000000"/>
              <w:bottom w:val="single" w:sz="4" w:space="0" w:color="000000"/>
            </w:tcBorders>
            <w:shd w:val="clear" w:color="auto" w:fill="auto"/>
          </w:tcPr>
          <w:p w:rsidR="009042C6" w:rsidRDefault="009042C6" w:rsidP="00AE27C2">
            <w:r>
              <w:t>3</w:t>
            </w:r>
          </w:p>
        </w:tc>
        <w:tc>
          <w:tcPr>
            <w:tcW w:w="2719" w:type="dxa"/>
            <w:tcBorders>
              <w:top w:val="single" w:sz="4" w:space="0" w:color="000000"/>
              <w:left w:val="single" w:sz="4" w:space="0" w:color="000000"/>
              <w:bottom w:val="single" w:sz="4" w:space="0" w:color="000000"/>
            </w:tcBorders>
            <w:shd w:val="clear" w:color="auto" w:fill="auto"/>
          </w:tcPr>
          <w:p w:rsidR="009042C6" w:rsidRDefault="007E639C" w:rsidP="00AE27C2">
            <w:r w:rsidRPr="007E639C">
              <w:rPr>
                <w:bCs/>
                <w:sz w:val="22"/>
              </w:rPr>
              <w:t>Ward</w:t>
            </w:r>
            <w:r>
              <w:t xml:space="preserve"> </w:t>
            </w:r>
            <w:r w:rsidR="009042C6">
              <w:t>_id</w:t>
            </w:r>
          </w:p>
        </w:tc>
        <w:tc>
          <w:tcPr>
            <w:tcW w:w="1895" w:type="dxa"/>
            <w:tcBorders>
              <w:top w:val="single" w:sz="4" w:space="0" w:color="000000"/>
              <w:left w:val="single" w:sz="4" w:space="0" w:color="000000"/>
              <w:bottom w:val="single" w:sz="4" w:space="0" w:color="000000"/>
            </w:tcBorders>
            <w:shd w:val="clear" w:color="auto" w:fill="auto"/>
          </w:tcPr>
          <w:p w:rsidR="009042C6" w:rsidRDefault="009042C6" w:rsidP="00AE27C2">
            <w:r>
              <w:t xml:space="preserve">Int </w:t>
            </w:r>
          </w:p>
        </w:tc>
        <w:tc>
          <w:tcPr>
            <w:tcW w:w="1879" w:type="dxa"/>
            <w:tcBorders>
              <w:top w:val="single" w:sz="4" w:space="0" w:color="000000"/>
              <w:left w:val="single" w:sz="4" w:space="0" w:color="000000"/>
              <w:bottom w:val="single" w:sz="4" w:space="0" w:color="000000"/>
            </w:tcBorders>
            <w:shd w:val="clear" w:color="auto" w:fill="auto"/>
          </w:tcPr>
          <w:p w:rsidR="009042C6" w:rsidRDefault="009042C6" w:rsidP="00AE27C2">
            <w:r>
              <w:t>5</w:t>
            </w:r>
          </w:p>
        </w:tc>
        <w:tc>
          <w:tcPr>
            <w:tcW w:w="1872" w:type="dxa"/>
            <w:tcBorders>
              <w:top w:val="single" w:sz="4" w:space="0" w:color="000000"/>
              <w:left w:val="single" w:sz="4" w:space="0" w:color="000000"/>
              <w:bottom w:val="single" w:sz="4" w:space="0" w:color="000000"/>
              <w:right w:val="single" w:sz="4" w:space="0" w:color="000000"/>
            </w:tcBorders>
            <w:shd w:val="clear" w:color="auto" w:fill="auto"/>
          </w:tcPr>
          <w:p w:rsidR="009042C6" w:rsidRDefault="009042C6" w:rsidP="00AE27C2">
            <w:r>
              <w:t>0</w:t>
            </w:r>
          </w:p>
        </w:tc>
      </w:tr>
      <w:tr w:rsidR="009042C6" w:rsidTr="00AE27C2">
        <w:trPr>
          <w:trHeight w:val="407"/>
        </w:trPr>
        <w:tc>
          <w:tcPr>
            <w:tcW w:w="1247" w:type="dxa"/>
            <w:tcBorders>
              <w:top w:val="single" w:sz="4" w:space="0" w:color="000000"/>
              <w:left w:val="single" w:sz="4" w:space="0" w:color="000000"/>
              <w:bottom w:val="single" w:sz="4" w:space="0" w:color="000000"/>
            </w:tcBorders>
            <w:shd w:val="clear" w:color="auto" w:fill="auto"/>
          </w:tcPr>
          <w:p w:rsidR="009042C6" w:rsidRDefault="009042C6" w:rsidP="00AE27C2">
            <w:r>
              <w:t>0</w:t>
            </w:r>
          </w:p>
        </w:tc>
        <w:tc>
          <w:tcPr>
            <w:tcW w:w="2719" w:type="dxa"/>
            <w:tcBorders>
              <w:top w:val="single" w:sz="4" w:space="0" w:color="000000"/>
              <w:left w:val="single" w:sz="4" w:space="0" w:color="000000"/>
              <w:bottom w:val="single" w:sz="4" w:space="0" w:color="000000"/>
            </w:tcBorders>
            <w:shd w:val="clear" w:color="auto" w:fill="auto"/>
          </w:tcPr>
          <w:p w:rsidR="009042C6" w:rsidRDefault="007E639C" w:rsidP="00AE27C2">
            <w:pPr>
              <w:suppressAutoHyphens w:val="0"/>
              <w:rPr>
                <w:lang w:eastAsia="en-IN"/>
              </w:rPr>
            </w:pPr>
            <w:proofErr w:type="spellStart"/>
            <w:r>
              <w:t>Ward_charges</w:t>
            </w:r>
            <w:proofErr w:type="spellEnd"/>
          </w:p>
        </w:tc>
        <w:tc>
          <w:tcPr>
            <w:tcW w:w="1895" w:type="dxa"/>
            <w:tcBorders>
              <w:top w:val="single" w:sz="4" w:space="0" w:color="000000"/>
              <w:left w:val="single" w:sz="4" w:space="0" w:color="000000"/>
              <w:bottom w:val="single" w:sz="4" w:space="0" w:color="000000"/>
            </w:tcBorders>
            <w:shd w:val="clear" w:color="auto" w:fill="auto"/>
          </w:tcPr>
          <w:p w:rsidR="009042C6" w:rsidRDefault="007E639C" w:rsidP="00AE27C2">
            <w:r>
              <w:t xml:space="preserve">Double </w:t>
            </w:r>
          </w:p>
        </w:tc>
        <w:tc>
          <w:tcPr>
            <w:tcW w:w="1879" w:type="dxa"/>
            <w:tcBorders>
              <w:top w:val="single" w:sz="4" w:space="0" w:color="000000"/>
              <w:left w:val="single" w:sz="4" w:space="0" w:color="000000"/>
              <w:bottom w:val="single" w:sz="4" w:space="0" w:color="000000"/>
            </w:tcBorders>
            <w:shd w:val="clear" w:color="auto" w:fill="auto"/>
          </w:tcPr>
          <w:p w:rsidR="009042C6" w:rsidRDefault="009042C6" w:rsidP="00AE27C2">
            <w:r>
              <w:t>10</w:t>
            </w:r>
          </w:p>
        </w:tc>
        <w:tc>
          <w:tcPr>
            <w:tcW w:w="1872" w:type="dxa"/>
            <w:tcBorders>
              <w:top w:val="single" w:sz="4" w:space="0" w:color="000000"/>
              <w:left w:val="single" w:sz="4" w:space="0" w:color="000000"/>
              <w:bottom w:val="single" w:sz="4" w:space="0" w:color="000000"/>
              <w:right w:val="single" w:sz="4" w:space="0" w:color="000000"/>
            </w:tcBorders>
            <w:shd w:val="clear" w:color="auto" w:fill="auto"/>
          </w:tcPr>
          <w:p w:rsidR="009042C6" w:rsidRDefault="009042C6" w:rsidP="00AE27C2">
            <w:r>
              <w:t>1</w:t>
            </w:r>
          </w:p>
        </w:tc>
      </w:tr>
      <w:tr w:rsidR="009042C6" w:rsidTr="00AE27C2">
        <w:trPr>
          <w:trHeight w:val="407"/>
        </w:trPr>
        <w:tc>
          <w:tcPr>
            <w:tcW w:w="1247" w:type="dxa"/>
            <w:tcBorders>
              <w:top w:val="single" w:sz="4" w:space="0" w:color="000000"/>
              <w:left w:val="single" w:sz="4" w:space="0" w:color="000000"/>
              <w:bottom w:val="single" w:sz="4" w:space="0" w:color="000000"/>
            </w:tcBorders>
            <w:shd w:val="clear" w:color="auto" w:fill="auto"/>
          </w:tcPr>
          <w:p w:rsidR="009042C6" w:rsidRDefault="009042C6" w:rsidP="00AE27C2">
            <w:r>
              <w:t>3</w:t>
            </w:r>
          </w:p>
        </w:tc>
        <w:tc>
          <w:tcPr>
            <w:tcW w:w="2719" w:type="dxa"/>
            <w:tcBorders>
              <w:top w:val="single" w:sz="4" w:space="0" w:color="000000"/>
              <w:left w:val="single" w:sz="4" w:space="0" w:color="000000"/>
              <w:bottom w:val="single" w:sz="4" w:space="0" w:color="000000"/>
            </w:tcBorders>
            <w:shd w:val="clear" w:color="auto" w:fill="auto"/>
          </w:tcPr>
          <w:p w:rsidR="009042C6" w:rsidRDefault="007E639C" w:rsidP="00AE27C2">
            <w:pPr>
              <w:suppressAutoHyphens w:val="0"/>
              <w:rPr>
                <w:lang w:eastAsia="en-IN"/>
              </w:rPr>
            </w:pPr>
            <w:proofErr w:type="spellStart"/>
            <w:r>
              <w:t>Ward_type</w:t>
            </w:r>
            <w:proofErr w:type="spellEnd"/>
          </w:p>
        </w:tc>
        <w:tc>
          <w:tcPr>
            <w:tcW w:w="1895" w:type="dxa"/>
            <w:tcBorders>
              <w:top w:val="single" w:sz="4" w:space="0" w:color="000000"/>
              <w:left w:val="single" w:sz="4" w:space="0" w:color="000000"/>
              <w:bottom w:val="single" w:sz="4" w:space="0" w:color="000000"/>
            </w:tcBorders>
            <w:shd w:val="clear" w:color="auto" w:fill="auto"/>
          </w:tcPr>
          <w:p w:rsidR="009042C6" w:rsidRDefault="007E639C" w:rsidP="00AE27C2">
            <w:r>
              <w:t xml:space="preserve">Varchar </w:t>
            </w:r>
            <w:r w:rsidR="009042C6">
              <w:t xml:space="preserve">   </w:t>
            </w:r>
          </w:p>
        </w:tc>
        <w:tc>
          <w:tcPr>
            <w:tcW w:w="1879" w:type="dxa"/>
            <w:tcBorders>
              <w:top w:val="single" w:sz="4" w:space="0" w:color="000000"/>
              <w:left w:val="single" w:sz="4" w:space="0" w:color="000000"/>
              <w:bottom w:val="single" w:sz="4" w:space="0" w:color="000000"/>
            </w:tcBorders>
            <w:shd w:val="clear" w:color="auto" w:fill="auto"/>
          </w:tcPr>
          <w:p w:rsidR="009042C6" w:rsidRDefault="007E639C" w:rsidP="00AE27C2">
            <w:r>
              <w:t>45</w:t>
            </w:r>
          </w:p>
        </w:tc>
        <w:tc>
          <w:tcPr>
            <w:tcW w:w="1872" w:type="dxa"/>
            <w:tcBorders>
              <w:top w:val="single" w:sz="4" w:space="0" w:color="000000"/>
              <w:left w:val="single" w:sz="4" w:space="0" w:color="000000"/>
              <w:bottom w:val="single" w:sz="4" w:space="0" w:color="000000"/>
              <w:right w:val="single" w:sz="4" w:space="0" w:color="000000"/>
            </w:tcBorders>
            <w:shd w:val="clear" w:color="auto" w:fill="auto"/>
          </w:tcPr>
          <w:p w:rsidR="009042C6" w:rsidRDefault="009042C6" w:rsidP="00AE27C2">
            <w:r>
              <w:t>1</w:t>
            </w:r>
          </w:p>
        </w:tc>
      </w:tr>
    </w:tbl>
    <w:p w:rsidR="009042C6" w:rsidRPr="005753FD" w:rsidRDefault="009042C6" w:rsidP="009042C6">
      <w:pPr>
        <w:pStyle w:val="Heading3"/>
      </w:pPr>
    </w:p>
    <w:p w:rsidR="009042C6" w:rsidRPr="009042C6" w:rsidRDefault="009042C6" w:rsidP="009042C6"/>
    <w:p w:rsidR="007E639C" w:rsidRDefault="007E639C" w:rsidP="007E639C">
      <w:pPr>
        <w:rPr>
          <w:b/>
          <w:bCs/>
        </w:rPr>
      </w:pPr>
      <w:r>
        <w:rPr>
          <w:b/>
          <w:bCs/>
          <w:sz w:val="22"/>
          <w:u w:val="single"/>
        </w:rPr>
        <w:t>Table9: Role</w:t>
      </w:r>
    </w:p>
    <w:p w:rsidR="007E639C" w:rsidRDefault="007E639C" w:rsidP="007E639C">
      <w:pPr>
        <w:rPr>
          <w:b/>
          <w:bCs/>
        </w:rPr>
      </w:pPr>
    </w:p>
    <w:tbl>
      <w:tblPr>
        <w:tblW w:w="9612" w:type="dxa"/>
        <w:tblInd w:w="-5" w:type="dxa"/>
        <w:tblLayout w:type="fixed"/>
        <w:tblLook w:val="0000" w:firstRow="0" w:lastRow="0" w:firstColumn="0" w:lastColumn="0" w:noHBand="0" w:noVBand="0"/>
      </w:tblPr>
      <w:tblGrid>
        <w:gridCol w:w="1247"/>
        <w:gridCol w:w="2719"/>
        <w:gridCol w:w="1895"/>
        <w:gridCol w:w="1879"/>
        <w:gridCol w:w="1872"/>
      </w:tblGrid>
      <w:tr w:rsidR="007E639C" w:rsidTr="00AE27C2">
        <w:trPr>
          <w:trHeight w:val="407"/>
        </w:trPr>
        <w:tc>
          <w:tcPr>
            <w:tcW w:w="1247" w:type="dxa"/>
            <w:tcBorders>
              <w:top w:val="single" w:sz="4" w:space="0" w:color="000000"/>
              <w:left w:val="single" w:sz="4" w:space="0" w:color="000000"/>
              <w:bottom w:val="single" w:sz="4" w:space="0" w:color="000000"/>
            </w:tcBorders>
            <w:shd w:val="clear" w:color="auto" w:fill="auto"/>
          </w:tcPr>
          <w:p w:rsidR="007E639C" w:rsidRDefault="007E639C" w:rsidP="00AE27C2">
            <w:r>
              <w:t>3</w:t>
            </w:r>
          </w:p>
        </w:tc>
        <w:tc>
          <w:tcPr>
            <w:tcW w:w="2719" w:type="dxa"/>
            <w:tcBorders>
              <w:top w:val="single" w:sz="4" w:space="0" w:color="000000"/>
              <w:left w:val="single" w:sz="4" w:space="0" w:color="000000"/>
              <w:bottom w:val="single" w:sz="4" w:space="0" w:color="000000"/>
            </w:tcBorders>
            <w:shd w:val="clear" w:color="auto" w:fill="auto"/>
          </w:tcPr>
          <w:p w:rsidR="007E639C" w:rsidRDefault="007E639C" w:rsidP="00AE27C2">
            <w:r>
              <w:rPr>
                <w:bCs/>
                <w:sz w:val="22"/>
              </w:rPr>
              <w:t>Id</w:t>
            </w:r>
          </w:p>
        </w:tc>
        <w:tc>
          <w:tcPr>
            <w:tcW w:w="1895" w:type="dxa"/>
            <w:tcBorders>
              <w:top w:val="single" w:sz="4" w:space="0" w:color="000000"/>
              <w:left w:val="single" w:sz="4" w:space="0" w:color="000000"/>
              <w:bottom w:val="single" w:sz="4" w:space="0" w:color="000000"/>
            </w:tcBorders>
            <w:shd w:val="clear" w:color="auto" w:fill="auto"/>
          </w:tcPr>
          <w:p w:rsidR="007E639C" w:rsidRDefault="007E639C" w:rsidP="00AE27C2">
            <w:r>
              <w:t xml:space="preserve">Int </w:t>
            </w:r>
          </w:p>
        </w:tc>
        <w:tc>
          <w:tcPr>
            <w:tcW w:w="1879" w:type="dxa"/>
            <w:tcBorders>
              <w:top w:val="single" w:sz="4" w:space="0" w:color="000000"/>
              <w:left w:val="single" w:sz="4" w:space="0" w:color="000000"/>
              <w:bottom w:val="single" w:sz="4" w:space="0" w:color="000000"/>
            </w:tcBorders>
            <w:shd w:val="clear" w:color="auto" w:fill="auto"/>
          </w:tcPr>
          <w:p w:rsidR="007E639C" w:rsidRDefault="007E639C" w:rsidP="00AE27C2">
            <w:r>
              <w:t>5</w:t>
            </w:r>
          </w:p>
        </w:tc>
        <w:tc>
          <w:tcPr>
            <w:tcW w:w="1872" w:type="dxa"/>
            <w:tcBorders>
              <w:top w:val="single" w:sz="4" w:space="0" w:color="000000"/>
              <w:left w:val="single" w:sz="4" w:space="0" w:color="000000"/>
              <w:bottom w:val="single" w:sz="4" w:space="0" w:color="000000"/>
              <w:right w:val="single" w:sz="4" w:space="0" w:color="000000"/>
            </w:tcBorders>
            <w:shd w:val="clear" w:color="auto" w:fill="auto"/>
          </w:tcPr>
          <w:p w:rsidR="007E639C" w:rsidRDefault="007E639C" w:rsidP="00AE27C2">
            <w:r>
              <w:t>0</w:t>
            </w:r>
          </w:p>
        </w:tc>
      </w:tr>
      <w:tr w:rsidR="007E639C" w:rsidTr="00AE27C2">
        <w:trPr>
          <w:trHeight w:val="407"/>
        </w:trPr>
        <w:tc>
          <w:tcPr>
            <w:tcW w:w="1247" w:type="dxa"/>
            <w:tcBorders>
              <w:top w:val="single" w:sz="4" w:space="0" w:color="000000"/>
              <w:left w:val="single" w:sz="4" w:space="0" w:color="000000"/>
              <w:bottom w:val="single" w:sz="4" w:space="0" w:color="000000"/>
            </w:tcBorders>
            <w:shd w:val="clear" w:color="auto" w:fill="auto"/>
          </w:tcPr>
          <w:p w:rsidR="007E639C" w:rsidRDefault="007E639C" w:rsidP="00AE27C2">
            <w:r>
              <w:t>0</w:t>
            </w:r>
          </w:p>
        </w:tc>
        <w:tc>
          <w:tcPr>
            <w:tcW w:w="2719" w:type="dxa"/>
            <w:tcBorders>
              <w:top w:val="single" w:sz="4" w:space="0" w:color="000000"/>
              <w:left w:val="single" w:sz="4" w:space="0" w:color="000000"/>
              <w:bottom w:val="single" w:sz="4" w:space="0" w:color="000000"/>
            </w:tcBorders>
            <w:shd w:val="clear" w:color="auto" w:fill="auto"/>
          </w:tcPr>
          <w:p w:rsidR="007E639C" w:rsidRDefault="007E639C" w:rsidP="00AE27C2">
            <w:pPr>
              <w:suppressAutoHyphens w:val="0"/>
              <w:rPr>
                <w:lang w:eastAsia="en-IN"/>
              </w:rPr>
            </w:pPr>
            <w:r>
              <w:t>Name</w:t>
            </w:r>
          </w:p>
        </w:tc>
        <w:tc>
          <w:tcPr>
            <w:tcW w:w="1895" w:type="dxa"/>
            <w:tcBorders>
              <w:top w:val="single" w:sz="4" w:space="0" w:color="000000"/>
              <w:left w:val="single" w:sz="4" w:space="0" w:color="000000"/>
              <w:bottom w:val="single" w:sz="4" w:space="0" w:color="000000"/>
            </w:tcBorders>
            <w:shd w:val="clear" w:color="auto" w:fill="auto"/>
          </w:tcPr>
          <w:p w:rsidR="007E639C" w:rsidRDefault="007E639C" w:rsidP="00AE27C2">
            <w:r>
              <w:t xml:space="preserve">Varchar  </w:t>
            </w:r>
          </w:p>
        </w:tc>
        <w:tc>
          <w:tcPr>
            <w:tcW w:w="1879" w:type="dxa"/>
            <w:tcBorders>
              <w:top w:val="single" w:sz="4" w:space="0" w:color="000000"/>
              <w:left w:val="single" w:sz="4" w:space="0" w:color="000000"/>
              <w:bottom w:val="single" w:sz="4" w:space="0" w:color="000000"/>
            </w:tcBorders>
            <w:shd w:val="clear" w:color="auto" w:fill="auto"/>
          </w:tcPr>
          <w:p w:rsidR="007E639C" w:rsidRDefault="007E639C" w:rsidP="00AE27C2">
            <w:r>
              <w:t>255</w:t>
            </w:r>
          </w:p>
        </w:tc>
        <w:tc>
          <w:tcPr>
            <w:tcW w:w="1872" w:type="dxa"/>
            <w:tcBorders>
              <w:top w:val="single" w:sz="4" w:space="0" w:color="000000"/>
              <w:left w:val="single" w:sz="4" w:space="0" w:color="000000"/>
              <w:bottom w:val="single" w:sz="4" w:space="0" w:color="000000"/>
              <w:right w:val="single" w:sz="4" w:space="0" w:color="000000"/>
            </w:tcBorders>
            <w:shd w:val="clear" w:color="auto" w:fill="auto"/>
          </w:tcPr>
          <w:p w:rsidR="007E639C" w:rsidRDefault="007E639C" w:rsidP="00AE27C2">
            <w:r>
              <w:t>1</w:t>
            </w:r>
          </w:p>
        </w:tc>
      </w:tr>
    </w:tbl>
    <w:p w:rsidR="007E639C" w:rsidRPr="005753FD" w:rsidRDefault="007E639C" w:rsidP="007E639C">
      <w:pPr>
        <w:pStyle w:val="Heading3"/>
      </w:pPr>
    </w:p>
    <w:p w:rsidR="007E639C" w:rsidRDefault="007E639C" w:rsidP="007E639C">
      <w:pPr>
        <w:rPr>
          <w:b/>
          <w:bCs/>
        </w:rPr>
      </w:pPr>
      <w:r>
        <w:rPr>
          <w:b/>
          <w:bCs/>
          <w:sz w:val="22"/>
          <w:u w:val="single"/>
        </w:rPr>
        <w:t>Table10: User role</w:t>
      </w:r>
    </w:p>
    <w:p w:rsidR="007E639C" w:rsidRDefault="007E639C" w:rsidP="007E639C">
      <w:pPr>
        <w:rPr>
          <w:b/>
          <w:bCs/>
        </w:rPr>
      </w:pPr>
    </w:p>
    <w:tbl>
      <w:tblPr>
        <w:tblW w:w="9612" w:type="dxa"/>
        <w:tblInd w:w="-5" w:type="dxa"/>
        <w:tblLayout w:type="fixed"/>
        <w:tblLook w:val="0000" w:firstRow="0" w:lastRow="0" w:firstColumn="0" w:lastColumn="0" w:noHBand="0" w:noVBand="0"/>
      </w:tblPr>
      <w:tblGrid>
        <w:gridCol w:w="1247"/>
        <w:gridCol w:w="2719"/>
        <w:gridCol w:w="1895"/>
        <w:gridCol w:w="1879"/>
        <w:gridCol w:w="1872"/>
      </w:tblGrid>
      <w:tr w:rsidR="007E639C" w:rsidTr="00AE27C2">
        <w:trPr>
          <w:trHeight w:val="407"/>
        </w:trPr>
        <w:tc>
          <w:tcPr>
            <w:tcW w:w="1247" w:type="dxa"/>
            <w:tcBorders>
              <w:top w:val="single" w:sz="4" w:space="0" w:color="000000"/>
              <w:left w:val="single" w:sz="4" w:space="0" w:color="000000"/>
              <w:bottom w:val="single" w:sz="4" w:space="0" w:color="000000"/>
            </w:tcBorders>
            <w:shd w:val="clear" w:color="auto" w:fill="auto"/>
          </w:tcPr>
          <w:p w:rsidR="007E639C" w:rsidRDefault="007E639C" w:rsidP="00AE27C2">
            <w:r>
              <w:t>3</w:t>
            </w:r>
          </w:p>
        </w:tc>
        <w:tc>
          <w:tcPr>
            <w:tcW w:w="2719" w:type="dxa"/>
            <w:tcBorders>
              <w:top w:val="single" w:sz="4" w:space="0" w:color="000000"/>
              <w:left w:val="single" w:sz="4" w:space="0" w:color="000000"/>
              <w:bottom w:val="single" w:sz="4" w:space="0" w:color="000000"/>
            </w:tcBorders>
            <w:shd w:val="clear" w:color="auto" w:fill="auto"/>
          </w:tcPr>
          <w:p w:rsidR="007E639C" w:rsidRDefault="007E639C" w:rsidP="00AE27C2">
            <w:r>
              <w:rPr>
                <w:bCs/>
                <w:sz w:val="22"/>
              </w:rPr>
              <w:t xml:space="preserve">User </w:t>
            </w:r>
          </w:p>
        </w:tc>
        <w:tc>
          <w:tcPr>
            <w:tcW w:w="1895" w:type="dxa"/>
            <w:tcBorders>
              <w:top w:val="single" w:sz="4" w:space="0" w:color="000000"/>
              <w:left w:val="single" w:sz="4" w:space="0" w:color="000000"/>
              <w:bottom w:val="single" w:sz="4" w:space="0" w:color="000000"/>
            </w:tcBorders>
            <w:shd w:val="clear" w:color="auto" w:fill="auto"/>
          </w:tcPr>
          <w:p w:rsidR="007E639C" w:rsidRDefault="007E639C" w:rsidP="00AE27C2">
            <w:r>
              <w:t xml:space="preserve">Int </w:t>
            </w:r>
          </w:p>
        </w:tc>
        <w:tc>
          <w:tcPr>
            <w:tcW w:w="1879" w:type="dxa"/>
            <w:tcBorders>
              <w:top w:val="single" w:sz="4" w:space="0" w:color="000000"/>
              <w:left w:val="single" w:sz="4" w:space="0" w:color="000000"/>
              <w:bottom w:val="single" w:sz="4" w:space="0" w:color="000000"/>
            </w:tcBorders>
            <w:shd w:val="clear" w:color="auto" w:fill="auto"/>
          </w:tcPr>
          <w:p w:rsidR="007E639C" w:rsidRDefault="007E639C" w:rsidP="00AE27C2">
            <w:r>
              <w:t>5</w:t>
            </w:r>
          </w:p>
        </w:tc>
        <w:tc>
          <w:tcPr>
            <w:tcW w:w="1872" w:type="dxa"/>
            <w:tcBorders>
              <w:top w:val="single" w:sz="4" w:space="0" w:color="000000"/>
              <w:left w:val="single" w:sz="4" w:space="0" w:color="000000"/>
              <w:bottom w:val="single" w:sz="4" w:space="0" w:color="000000"/>
              <w:right w:val="single" w:sz="4" w:space="0" w:color="000000"/>
            </w:tcBorders>
            <w:shd w:val="clear" w:color="auto" w:fill="auto"/>
          </w:tcPr>
          <w:p w:rsidR="007E639C" w:rsidRDefault="007E639C" w:rsidP="00AE27C2">
            <w:r>
              <w:t>0</w:t>
            </w:r>
          </w:p>
        </w:tc>
      </w:tr>
      <w:tr w:rsidR="007E639C" w:rsidTr="00AE27C2">
        <w:trPr>
          <w:trHeight w:val="407"/>
        </w:trPr>
        <w:tc>
          <w:tcPr>
            <w:tcW w:w="1247" w:type="dxa"/>
            <w:tcBorders>
              <w:top w:val="single" w:sz="4" w:space="0" w:color="000000"/>
              <w:left w:val="single" w:sz="4" w:space="0" w:color="000000"/>
              <w:bottom w:val="single" w:sz="4" w:space="0" w:color="000000"/>
            </w:tcBorders>
            <w:shd w:val="clear" w:color="auto" w:fill="auto"/>
          </w:tcPr>
          <w:p w:rsidR="007E639C" w:rsidRDefault="007E639C" w:rsidP="00AE27C2">
            <w:r>
              <w:t>0</w:t>
            </w:r>
          </w:p>
        </w:tc>
        <w:tc>
          <w:tcPr>
            <w:tcW w:w="2719" w:type="dxa"/>
            <w:tcBorders>
              <w:top w:val="single" w:sz="4" w:space="0" w:color="000000"/>
              <w:left w:val="single" w:sz="4" w:space="0" w:color="000000"/>
              <w:bottom w:val="single" w:sz="4" w:space="0" w:color="000000"/>
            </w:tcBorders>
            <w:shd w:val="clear" w:color="auto" w:fill="auto"/>
          </w:tcPr>
          <w:p w:rsidR="007E639C" w:rsidRDefault="007E639C" w:rsidP="00AE27C2">
            <w:pPr>
              <w:suppressAutoHyphens w:val="0"/>
              <w:rPr>
                <w:lang w:eastAsia="en-IN"/>
              </w:rPr>
            </w:pPr>
            <w:r>
              <w:t xml:space="preserve">Role </w:t>
            </w:r>
          </w:p>
        </w:tc>
        <w:tc>
          <w:tcPr>
            <w:tcW w:w="1895" w:type="dxa"/>
            <w:tcBorders>
              <w:top w:val="single" w:sz="4" w:space="0" w:color="000000"/>
              <w:left w:val="single" w:sz="4" w:space="0" w:color="000000"/>
              <w:bottom w:val="single" w:sz="4" w:space="0" w:color="000000"/>
            </w:tcBorders>
            <w:shd w:val="clear" w:color="auto" w:fill="auto"/>
          </w:tcPr>
          <w:p w:rsidR="007E639C" w:rsidRDefault="007E639C" w:rsidP="00AE27C2">
            <w:r>
              <w:t xml:space="preserve">Int   </w:t>
            </w:r>
          </w:p>
        </w:tc>
        <w:tc>
          <w:tcPr>
            <w:tcW w:w="1879" w:type="dxa"/>
            <w:tcBorders>
              <w:top w:val="single" w:sz="4" w:space="0" w:color="000000"/>
              <w:left w:val="single" w:sz="4" w:space="0" w:color="000000"/>
              <w:bottom w:val="single" w:sz="4" w:space="0" w:color="000000"/>
            </w:tcBorders>
            <w:shd w:val="clear" w:color="auto" w:fill="auto"/>
          </w:tcPr>
          <w:p w:rsidR="007E639C" w:rsidRDefault="007E639C" w:rsidP="00AE27C2">
            <w:r>
              <w:t>5</w:t>
            </w:r>
          </w:p>
        </w:tc>
        <w:tc>
          <w:tcPr>
            <w:tcW w:w="1872" w:type="dxa"/>
            <w:tcBorders>
              <w:top w:val="single" w:sz="4" w:space="0" w:color="000000"/>
              <w:left w:val="single" w:sz="4" w:space="0" w:color="000000"/>
              <w:bottom w:val="single" w:sz="4" w:space="0" w:color="000000"/>
              <w:right w:val="single" w:sz="4" w:space="0" w:color="000000"/>
            </w:tcBorders>
            <w:shd w:val="clear" w:color="auto" w:fill="auto"/>
          </w:tcPr>
          <w:p w:rsidR="007E639C" w:rsidRDefault="007E639C" w:rsidP="00AE27C2">
            <w:r>
              <w:t>0</w:t>
            </w:r>
          </w:p>
        </w:tc>
      </w:tr>
    </w:tbl>
    <w:p w:rsidR="009042C6" w:rsidRDefault="009042C6" w:rsidP="00785213">
      <w:pPr>
        <w:ind w:left="360"/>
        <w:jc w:val="both"/>
      </w:pPr>
    </w:p>
    <w:p w:rsidR="003F78F7" w:rsidRDefault="003F78F7" w:rsidP="00785213">
      <w:pPr>
        <w:jc w:val="both"/>
        <w:rPr>
          <w:b/>
          <w:bCs/>
          <w:u w:val="single"/>
        </w:rPr>
      </w:pPr>
    </w:p>
    <w:p w:rsidR="003F78F7" w:rsidRDefault="003F78F7" w:rsidP="00785213">
      <w:pPr>
        <w:jc w:val="both"/>
        <w:rPr>
          <w:b/>
          <w:bCs/>
          <w:u w:val="single"/>
        </w:rPr>
      </w:pPr>
    </w:p>
    <w:p w:rsidR="003F78F7" w:rsidRDefault="003F78F7" w:rsidP="00785213">
      <w:pPr>
        <w:jc w:val="both"/>
        <w:rPr>
          <w:b/>
          <w:bCs/>
          <w:u w:val="single"/>
        </w:rPr>
      </w:pPr>
    </w:p>
    <w:p w:rsidR="003F78F7" w:rsidRDefault="003F78F7" w:rsidP="00785213">
      <w:pPr>
        <w:jc w:val="both"/>
        <w:rPr>
          <w:b/>
          <w:bCs/>
          <w:u w:val="single"/>
        </w:rPr>
      </w:pPr>
    </w:p>
    <w:p w:rsidR="003F78F7" w:rsidRDefault="003F78F7" w:rsidP="00785213">
      <w:pPr>
        <w:jc w:val="both"/>
        <w:rPr>
          <w:b/>
          <w:bCs/>
          <w:u w:val="single"/>
        </w:rPr>
      </w:pPr>
    </w:p>
    <w:p w:rsidR="003F78F7" w:rsidRDefault="003F78F7" w:rsidP="00785213">
      <w:pPr>
        <w:jc w:val="both"/>
        <w:rPr>
          <w:b/>
          <w:bCs/>
          <w:u w:val="single"/>
        </w:rPr>
      </w:pPr>
    </w:p>
    <w:p w:rsidR="003F78F7" w:rsidRDefault="003F78F7" w:rsidP="00785213">
      <w:pPr>
        <w:jc w:val="both"/>
        <w:rPr>
          <w:b/>
          <w:bCs/>
          <w:u w:val="single"/>
        </w:rPr>
      </w:pPr>
    </w:p>
    <w:p w:rsidR="003F78F7" w:rsidRDefault="003F78F7" w:rsidP="00785213">
      <w:pPr>
        <w:jc w:val="both"/>
        <w:rPr>
          <w:b/>
          <w:bCs/>
          <w:u w:val="single"/>
        </w:rPr>
      </w:pPr>
    </w:p>
    <w:p w:rsidR="003F78F7" w:rsidRDefault="003F78F7" w:rsidP="00785213">
      <w:pPr>
        <w:jc w:val="both"/>
        <w:rPr>
          <w:b/>
          <w:bCs/>
          <w:u w:val="single"/>
        </w:rPr>
      </w:pPr>
    </w:p>
    <w:p w:rsidR="003F78F7" w:rsidRDefault="003F78F7" w:rsidP="00785213">
      <w:pPr>
        <w:jc w:val="both"/>
        <w:rPr>
          <w:b/>
          <w:bCs/>
          <w:u w:val="single"/>
        </w:rPr>
      </w:pPr>
    </w:p>
    <w:p w:rsidR="003F78F7" w:rsidRDefault="003F78F7" w:rsidP="00785213">
      <w:pPr>
        <w:jc w:val="both"/>
        <w:rPr>
          <w:b/>
          <w:bCs/>
          <w:u w:val="single"/>
        </w:rPr>
      </w:pPr>
    </w:p>
    <w:p w:rsidR="00785213" w:rsidRDefault="00785213" w:rsidP="00785213">
      <w:pPr>
        <w:jc w:val="both"/>
      </w:pPr>
      <w:r>
        <w:rPr>
          <w:b/>
          <w:bCs/>
          <w:u w:val="single"/>
        </w:rPr>
        <w:t xml:space="preserve">E-R </w:t>
      </w:r>
      <w:proofErr w:type="spellStart"/>
      <w:proofErr w:type="gramStart"/>
      <w:r>
        <w:rPr>
          <w:b/>
          <w:bCs/>
          <w:u w:val="single"/>
        </w:rPr>
        <w:t>Diagram,Dataflow</w:t>
      </w:r>
      <w:proofErr w:type="spellEnd"/>
      <w:proofErr w:type="gramEnd"/>
      <w:r>
        <w:rPr>
          <w:b/>
          <w:bCs/>
          <w:u w:val="single"/>
        </w:rPr>
        <w:t xml:space="preserve"> diagram and Class Diagram:</w:t>
      </w:r>
    </w:p>
    <w:p w:rsidR="00785213" w:rsidRDefault="00785213" w:rsidP="00785213">
      <w:pPr>
        <w:ind w:firstLine="720"/>
        <w:jc w:val="both"/>
      </w:pPr>
    </w:p>
    <w:p w:rsidR="00785213" w:rsidRDefault="00785213" w:rsidP="00785213">
      <w:pPr>
        <w:jc w:val="both"/>
      </w:pPr>
      <w:r>
        <w:t xml:space="preserve">Go to Appendix A </w:t>
      </w:r>
    </w:p>
    <w:p w:rsidR="00785213" w:rsidRDefault="00785213" w:rsidP="00785213">
      <w:pPr>
        <w:jc w:val="both"/>
      </w:pPr>
    </w:p>
    <w:p w:rsidR="00785213" w:rsidRDefault="00785213" w:rsidP="00785213">
      <w:pPr>
        <w:jc w:val="both"/>
      </w:pPr>
    </w:p>
    <w:p w:rsidR="00785213" w:rsidRPr="000467B7" w:rsidRDefault="00785213" w:rsidP="00785213">
      <w:pPr>
        <w:spacing w:line="360" w:lineRule="auto"/>
        <w:rPr>
          <w:sz w:val="28"/>
          <w:szCs w:val="28"/>
        </w:rPr>
      </w:pPr>
      <w:r w:rsidRPr="000467B7">
        <w:rPr>
          <w:b/>
          <w:bCs/>
          <w:sz w:val="28"/>
          <w:szCs w:val="28"/>
        </w:rPr>
        <w:t>4. CODING STANDARDS IMPLEMENTED</w:t>
      </w:r>
    </w:p>
    <w:p w:rsidR="00785213" w:rsidRDefault="001B7BB4" w:rsidP="00785213">
      <w:pPr>
        <w:spacing w:line="360" w:lineRule="auto"/>
        <w:jc w:val="both"/>
        <w:rPr>
          <w:b/>
          <w:bCs/>
          <w:sz w:val="20"/>
          <w:lang w:val="en-IN"/>
        </w:rPr>
      </w:pPr>
      <w:r>
        <w:rPr>
          <w:noProof/>
          <w:lang w:val="en-IN" w:eastAsia="en-IN"/>
        </w:rPr>
        <mc:AlternateContent>
          <mc:Choice Requires="wps">
            <w:drawing>
              <wp:anchor distT="4294967295" distB="4294967295" distL="114300" distR="114300" simplePos="0" relativeHeight="251664384" behindDoc="0" locked="0" layoutInCell="1" allowOverlap="1">
                <wp:simplePos x="0" y="0"/>
                <wp:positionH relativeFrom="column">
                  <wp:posOffset>0</wp:posOffset>
                </wp:positionH>
                <wp:positionV relativeFrom="paragraph">
                  <wp:posOffset>31749</wp:posOffset>
                </wp:positionV>
                <wp:extent cx="5257800" cy="0"/>
                <wp:effectExtent l="38100" t="38100" r="38100" b="38100"/>
                <wp:wrapNone/>
                <wp:docPr id="18"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AD39C5B" id="Straight Connector 23"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2.5pt" to="41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" strokeweight="1.59mm">
                <v:stroke joinstyle="miter" endcap="square"/>
              </v:line>
            </w:pict>
          </mc:Fallback>
        </mc:AlternateContent>
      </w:r>
    </w:p>
    <w:p w:rsidR="00785213" w:rsidRPr="00D855A4" w:rsidRDefault="00785213" w:rsidP="00785213">
      <w:pPr>
        <w:pStyle w:val="Heading3"/>
        <w:spacing w:line="360" w:lineRule="auto"/>
        <w:rPr>
          <w:color w:val="000000"/>
          <w:szCs w:val="20"/>
        </w:rPr>
      </w:pPr>
      <w:r w:rsidRPr="00D855A4">
        <w:rPr>
          <w:color w:val="000000"/>
          <w:sz w:val="28"/>
          <w:szCs w:val="28"/>
        </w:rPr>
        <w:t>Naming and Capitalization</w:t>
      </w:r>
    </w:p>
    <w:p w:rsidR="00785213" w:rsidRDefault="00785213" w:rsidP="00785213">
      <w:pPr>
        <w:pStyle w:val="NormalWeb"/>
        <w:spacing w:before="0" w:after="0" w:line="360" w:lineRule="auto"/>
        <w:ind w:firstLine="720"/>
        <w:rPr>
          <w:rFonts w:ascii="Times New Roman" w:hAnsi="Times New Roman" w:cs="Times New Roman"/>
          <w:color w:val="000000"/>
          <w:sz w:val="22"/>
          <w:szCs w:val="20"/>
        </w:rPr>
      </w:pPr>
      <w:r>
        <w:rPr>
          <w:rFonts w:ascii="Times New Roman" w:hAnsi="Times New Roman" w:cs="Times New Roman"/>
          <w:color w:val="000000"/>
          <w:sz w:val="22"/>
          <w:szCs w:val="20"/>
        </w:rPr>
        <w:t xml:space="preserve">Below </w:t>
      </w:r>
      <w:proofErr w:type="gramStart"/>
      <w:r>
        <w:rPr>
          <w:rFonts w:ascii="Times New Roman" w:hAnsi="Times New Roman" w:cs="Times New Roman"/>
          <w:color w:val="000000"/>
          <w:sz w:val="22"/>
          <w:szCs w:val="20"/>
        </w:rPr>
        <w:t>summarizes</w:t>
      </w:r>
      <w:proofErr w:type="gramEnd"/>
      <w:r>
        <w:rPr>
          <w:rFonts w:ascii="Times New Roman" w:hAnsi="Times New Roman" w:cs="Times New Roman"/>
          <w:color w:val="000000"/>
          <w:sz w:val="22"/>
          <w:szCs w:val="20"/>
        </w:rPr>
        <w:t xml:space="preserve"> the naming recommendations for identifiers in Pascal casing is used mainly (i.e. capitalize first letter of each word) with camel casing (capitalize each word except for the first one) being used in certain circumstances. </w:t>
      </w:r>
    </w:p>
    <w:tbl>
      <w:tblPr>
        <w:tblW w:w="961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1561"/>
        <w:gridCol w:w="1416"/>
        <w:gridCol w:w="1769"/>
        <w:gridCol w:w="4867"/>
      </w:tblGrid>
      <w:tr w:rsidR="001B7BB4" w:rsidTr="00113AF2">
        <w:trPr>
          <w:trHeight w:val="350"/>
        </w:trPr>
        <w:tc>
          <w:tcPr>
            <w:tcW w:w="1561" w:type="dxa"/>
            <w:shd w:val="clear" w:color="auto" w:fill="auto"/>
            <w:vAlign w:val="center"/>
          </w:tcPr>
          <w:p w:rsidR="00785213" w:rsidRDefault="00785213" w:rsidP="00780D68">
            <w:pPr>
              <w:spacing w:line="360" w:lineRule="auto"/>
              <w:jc w:val="center"/>
              <w:rPr>
                <w:rStyle w:val="Strong"/>
                <w:color w:val="000000"/>
                <w:szCs w:val="15"/>
              </w:rPr>
            </w:pPr>
            <w:r>
              <w:rPr>
                <w:rStyle w:val="Strong"/>
                <w:color w:val="000000"/>
                <w:sz w:val="22"/>
                <w:szCs w:val="15"/>
              </w:rPr>
              <w:t>Identifier</w:t>
            </w:r>
          </w:p>
        </w:tc>
        <w:tc>
          <w:tcPr>
            <w:tcW w:w="1416" w:type="dxa"/>
            <w:shd w:val="clear" w:color="auto" w:fill="auto"/>
            <w:vAlign w:val="center"/>
          </w:tcPr>
          <w:p w:rsidR="00785213" w:rsidRDefault="00785213" w:rsidP="00780D68">
            <w:pPr>
              <w:spacing w:line="360" w:lineRule="auto"/>
              <w:jc w:val="center"/>
              <w:rPr>
                <w:rStyle w:val="Strong"/>
                <w:color w:val="000000"/>
                <w:szCs w:val="15"/>
              </w:rPr>
            </w:pPr>
            <w:r>
              <w:rPr>
                <w:rStyle w:val="Strong"/>
                <w:color w:val="000000"/>
                <w:sz w:val="22"/>
                <w:szCs w:val="15"/>
              </w:rPr>
              <w:t>Case</w:t>
            </w:r>
          </w:p>
        </w:tc>
        <w:tc>
          <w:tcPr>
            <w:tcW w:w="1769" w:type="dxa"/>
            <w:shd w:val="clear" w:color="auto" w:fill="auto"/>
            <w:vAlign w:val="center"/>
          </w:tcPr>
          <w:p w:rsidR="00785213" w:rsidRDefault="00785213" w:rsidP="00780D68">
            <w:pPr>
              <w:spacing w:line="360" w:lineRule="auto"/>
              <w:jc w:val="center"/>
              <w:rPr>
                <w:rStyle w:val="Strong"/>
                <w:color w:val="000000"/>
                <w:szCs w:val="15"/>
              </w:rPr>
            </w:pPr>
            <w:r>
              <w:rPr>
                <w:rStyle w:val="Strong"/>
                <w:color w:val="000000"/>
                <w:sz w:val="22"/>
                <w:szCs w:val="15"/>
              </w:rPr>
              <w:t>Examples</w:t>
            </w:r>
          </w:p>
        </w:tc>
        <w:tc>
          <w:tcPr>
            <w:tcW w:w="4867" w:type="dxa"/>
            <w:shd w:val="clear" w:color="auto" w:fill="auto"/>
            <w:vAlign w:val="center"/>
          </w:tcPr>
          <w:p w:rsidR="00785213" w:rsidRDefault="00785213" w:rsidP="00780D68">
            <w:pPr>
              <w:spacing w:line="360" w:lineRule="auto"/>
              <w:jc w:val="center"/>
            </w:pPr>
            <w:r>
              <w:rPr>
                <w:rStyle w:val="Strong"/>
                <w:color w:val="000000"/>
                <w:sz w:val="22"/>
                <w:szCs w:val="15"/>
              </w:rPr>
              <w:t>Additional Notes</w:t>
            </w:r>
          </w:p>
        </w:tc>
      </w:tr>
      <w:tr w:rsidR="001B7BB4" w:rsidTr="00113AF2">
        <w:trPr>
          <w:trHeight w:val="1098"/>
        </w:trPr>
        <w:tc>
          <w:tcPr>
            <w:tcW w:w="1561" w:type="dxa"/>
            <w:shd w:val="clear" w:color="auto" w:fill="auto"/>
            <w:vAlign w:val="center"/>
          </w:tcPr>
          <w:p w:rsidR="00785213" w:rsidRDefault="00785213" w:rsidP="00780D68">
            <w:pPr>
              <w:spacing w:line="360" w:lineRule="auto"/>
              <w:rPr>
                <w:color w:val="000000"/>
                <w:szCs w:val="15"/>
              </w:rPr>
            </w:pPr>
            <w:r>
              <w:rPr>
                <w:color w:val="000000"/>
                <w:sz w:val="22"/>
                <w:szCs w:val="15"/>
              </w:rPr>
              <w:t>Class</w:t>
            </w:r>
          </w:p>
        </w:tc>
        <w:tc>
          <w:tcPr>
            <w:tcW w:w="1416" w:type="dxa"/>
            <w:shd w:val="clear" w:color="auto" w:fill="auto"/>
            <w:vAlign w:val="center"/>
          </w:tcPr>
          <w:p w:rsidR="00785213" w:rsidRDefault="00785213" w:rsidP="00780D68">
            <w:pPr>
              <w:spacing w:line="360" w:lineRule="auto"/>
              <w:rPr>
                <w:color w:val="000000"/>
                <w:szCs w:val="15"/>
              </w:rPr>
            </w:pPr>
            <w:r>
              <w:rPr>
                <w:color w:val="000000"/>
                <w:sz w:val="22"/>
                <w:szCs w:val="15"/>
              </w:rPr>
              <w:t>Pascal</w:t>
            </w:r>
          </w:p>
        </w:tc>
        <w:tc>
          <w:tcPr>
            <w:tcW w:w="1769" w:type="dxa"/>
            <w:shd w:val="clear" w:color="auto" w:fill="auto"/>
            <w:vAlign w:val="center"/>
          </w:tcPr>
          <w:p w:rsidR="00785213" w:rsidRDefault="00785213" w:rsidP="00780D68">
            <w:pPr>
              <w:spacing w:line="360" w:lineRule="auto"/>
              <w:rPr>
                <w:color w:val="000000"/>
                <w:szCs w:val="15"/>
              </w:rPr>
            </w:pPr>
            <w:r>
              <w:rPr>
                <w:color w:val="000000"/>
                <w:sz w:val="22"/>
                <w:szCs w:val="15"/>
              </w:rPr>
              <w:t xml:space="preserve">Person, </w:t>
            </w:r>
            <w:proofErr w:type="spellStart"/>
            <w:r>
              <w:rPr>
                <w:color w:val="000000"/>
                <w:sz w:val="22"/>
                <w:szCs w:val="15"/>
              </w:rPr>
              <w:t>BankVault</w:t>
            </w:r>
            <w:proofErr w:type="spellEnd"/>
            <w:r>
              <w:rPr>
                <w:color w:val="000000"/>
                <w:sz w:val="22"/>
                <w:szCs w:val="15"/>
              </w:rPr>
              <w:t xml:space="preserve">, </w:t>
            </w:r>
            <w:proofErr w:type="spellStart"/>
            <w:r>
              <w:rPr>
                <w:color w:val="000000"/>
                <w:sz w:val="22"/>
                <w:szCs w:val="15"/>
              </w:rPr>
              <w:t>SMSMessage</w:t>
            </w:r>
            <w:proofErr w:type="spellEnd"/>
            <w:r>
              <w:rPr>
                <w:color w:val="000000"/>
                <w:sz w:val="22"/>
                <w:szCs w:val="15"/>
              </w:rPr>
              <w:t>, Dept</w:t>
            </w:r>
          </w:p>
        </w:tc>
        <w:tc>
          <w:tcPr>
            <w:tcW w:w="4867" w:type="dxa"/>
            <w:shd w:val="clear" w:color="auto" w:fill="auto"/>
            <w:vAlign w:val="center"/>
          </w:tcPr>
          <w:p w:rsidR="00785213" w:rsidRDefault="00785213" w:rsidP="00780D68">
            <w:pPr>
              <w:spacing w:line="360" w:lineRule="auto"/>
            </w:pPr>
            <w:r>
              <w:rPr>
                <w:color w:val="000000"/>
                <w:sz w:val="22"/>
                <w:szCs w:val="15"/>
              </w:rPr>
              <w:t xml:space="preserve">Class names should be based on "objects" or "real things" and should generally be </w:t>
            </w:r>
            <w:r>
              <w:rPr>
                <w:rStyle w:val="Strong"/>
                <w:color w:val="000000"/>
                <w:sz w:val="22"/>
                <w:szCs w:val="15"/>
              </w:rPr>
              <w:t>nouns</w:t>
            </w:r>
            <w:r>
              <w:rPr>
                <w:color w:val="000000"/>
                <w:sz w:val="22"/>
                <w:szCs w:val="15"/>
              </w:rPr>
              <w:t>. No ‘_’ signs allowed. Do not use type prefixes like ‘C’ for class.</w:t>
            </w:r>
          </w:p>
        </w:tc>
      </w:tr>
      <w:tr w:rsidR="001B7BB4" w:rsidTr="00113AF2">
        <w:trPr>
          <w:trHeight w:val="733"/>
        </w:trPr>
        <w:tc>
          <w:tcPr>
            <w:tcW w:w="1561" w:type="dxa"/>
            <w:shd w:val="clear" w:color="auto" w:fill="auto"/>
            <w:vAlign w:val="center"/>
          </w:tcPr>
          <w:p w:rsidR="00785213" w:rsidRDefault="00785213" w:rsidP="00780D68">
            <w:pPr>
              <w:spacing w:line="360" w:lineRule="auto"/>
              <w:rPr>
                <w:color w:val="000000"/>
                <w:szCs w:val="15"/>
              </w:rPr>
            </w:pPr>
            <w:r>
              <w:rPr>
                <w:color w:val="000000"/>
                <w:sz w:val="22"/>
                <w:szCs w:val="15"/>
              </w:rPr>
              <w:t>Method</w:t>
            </w:r>
          </w:p>
        </w:tc>
        <w:tc>
          <w:tcPr>
            <w:tcW w:w="1416" w:type="dxa"/>
            <w:shd w:val="clear" w:color="auto" w:fill="auto"/>
            <w:vAlign w:val="center"/>
          </w:tcPr>
          <w:p w:rsidR="00785213" w:rsidRDefault="00785213" w:rsidP="00780D68">
            <w:pPr>
              <w:spacing w:line="360" w:lineRule="auto"/>
              <w:rPr>
                <w:color w:val="000000"/>
                <w:szCs w:val="15"/>
              </w:rPr>
            </w:pPr>
            <w:r>
              <w:rPr>
                <w:color w:val="000000"/>
                <w:sz w:val="22"/>
                <w:szCs w:val="15"/>
              </w:rPr>
              <w:t>Camel</w:t>
            </w:r>
          </w:p>
        </w:tc>
        <w:tc>
          <w:tcPr>
            <w:tcW w:w="1769" w:type="dxa"/>
            <w:shd w:val="clear" w:color="auto" w:fill="auto"/>
            <w:vAlign w:val="center"/>
          </w:tcPr>
          <w:p w:rsidR="00785213" w:rsidRDefault="00785213" w:rsidP="00780D68">
            <w:pPr>
              <w:spacing w:line="360" w:lineRule="auto"/>
              <w:rPr>
                <w:color w:val="000000"/>
                <w:szCs w:val="15"/>
              </w:rPr>
            </w:pPr>
            <w:proofErr w:type="spellStart"/>
            <w:r>
              <w:rPr>
                <w:color w:val="000000"/>
                <w:sz w:val="22"/>
                <w:szCs w:val="15"/>
              </w:rPr>
              <w:t>getDetails</w:t>
            </w:r>
            <w:proofErr w:type="spellEnd"/>
            <w:r>
              <w:rPr>
                <w:color w:val="000000"/>
                <w:sz w:val="22"/>
                <w:szCs w:val="15"/>
              </w:rPr>
              <w:t xml:space="preserve">, </w:t>
            </w:r>
            <w:proofErr w:type="spellStart"/>
            <w:r>
              <w:rPr>
                <w:color w:val="000000"/>
                <w:sz w:val="22"/>
                <w:szCs w:val="15"/>
              </w:rPr>
              <w:t>updateStore</w:t>
            </w:r>
            <w:proofErr w:type="spellEnd"/>
          </w:p>
        </w:tc>
        <w:tc>
          <w:tcPr>
            <w:tcW w:w="4867" w:type="dxa"/>
            <w:shd w:val="clear" w:color="auto" w:fill="auto"/>
            <w:vAlign w:val="center"/>
          </w:tcPr>
          <w:p w:rsidR="00785213" w:rsidRDefault="00785213" w:rsidP="00780D68">
            <w:pPr>
              <w:spacing w:line="360" w:lineRule="auto"/>
            </w:pPr>
            <w:r>
              <w:rPr>
                <w:color w:val="000000"/>
                <w:sz w:val="22"/>
                <w:szCs w:val="15"/>
              </w:rPr>
              <w:t xml:space="preserve">Methods should use </w:t>
            </w:r>
            <w:r>
              <w:rPr>
                <w:rStyle w:val="Strong"/>
                <w:color w:val="000000"/>
                <w:sz w:val="22"/>
                <w:szCs w:val="15"/>
              </w:rPr>
              <w:t>verbs</w:t>
            </w:r>
            <w:r>
              <w:rPr>
                <w:color w:val="000000"/>
                <w:sz w:val="22"/>
                <w:szCs w:val="15"/>
              </w:rPr>
              <w:t xml:space="preserve"> or verb phrases.</w:t>
            </w:r>
          </w:p>
        </w:tc>
      </w:tr>
      <w:tr w:rsidR="001B7BB4" w:rsidTr="00113AF2">
        <w:trPr>
          <w:trHeight w:val="1481"/>
        </w:trPr>
        <w:tc>
          <w:tcPr>
            <w:tcW w:w="1561" w:type="dxa"/>
            <w:shd w:val="clear" w:color="auto" w:fill="auto"/>
            <w:vAlign w:val="center"/>
          </w:tcPr>
          <w:p w:rsidR="00785213" w:rsidRDefault="00785213" w:rsidP="00780D68">
            <w:pPr>
              <w:spacing w:line="360" w:lineRule="auto"/>
              <w:rPr>
                <w:color w:val="000000"/>
                <w:szCs w:val="15"/>
              </w:rPr>
            </w:pPr>
            <w:r>
              <w:rPr>
                <w:color w:val="000000"/>
                <w:sz w:val="22"/>
                <w:szCs w:val="15"/>
              </w:rPr>
              <w:t>Parameter</w:t>
            </w:r>
          </w:p>
        </w:tc>
        <w:tc>
          <w:tcPr>
            <w:tcW w:w="1416" w:type="dxa"/>
            <w:shd w:val="clear" w:color="auto" w:fill="auto"/>
            <w:vAlign w:val="center"/>
          </w:tcPr>
          <w:p w:rsidR="00785213" w:rsidRDefault="00785213" w:rsidP="00780D68">
            <w:pPr>
              <w:spacing w:line="360" w:lineRule="auto"/>
              <w:rPr>
                <w:color w:val="000000"/>
                <w:szCs w:val="15"/>
              </w:rPr>
            </w:pPr>
            <w:r>
              <w:rPr>
                <w:color w:val="000000"/>
                <w:sz w:val="22"/>
                <w:szCs w:val="15"/>
              </w:rPr>
              <w:t>Camel</w:t>
            </w:r>
          </w:p>
        </w:tc>
        <w:tc>
          <w:tcPr>
            <w:tcW w:w="1769" w:type="dxa"/>
            <w:shd w:val="clear" w:color="auto" w:fill="auto"/>
            <w:vAlign w:val="center"/>
          </w:tcPr>
          <w:p w:rsidR="00785213" w:rsidRDefault="00785213" w:rsidP="00780D68">
            <w:pPr>
              <w:spacing w:line="360" w:lineRule="auto"/>
              <w:rPr>
                <w:color w:val="000000"/>
                <w:szCs w:val="15"/>
              </w:rPr>
            </w:pPr>
            <w:proofErr w:type="spellStart"/>
            <w:r>
              <w:rPr>
                <w:color w:val="000000"/>
                <w:sz w:val="22"/>
                <w:szCs w:val="15"/>
              </w:rPr>
              <w:t>personName</w:t>
            </w:r>
            <w:proofErr w:type="spellEnd"/>
            <w:r>
              <w:rPr>
                <w:color w:val="000000"/>
                <w:sz w:val="22"/>
                <w:szCs w:val="15"/>
              </w:rPr>
              <w:t xml:space="preserve">, </w:t>
            </w:r>
            <w:proofErr w:type="spellStart"/>
            <w:r>
              <w:rPr>
                <w:color w:val="000000"/>
                <w:sz w:val="22"/>
                <w:szCs w:val="15"/>
              </w:rPr>
              <w:t>bankCode</w:t>
            </w:r>
            <w:proofErr w:type="spellEnd"/>
          </w:p>
        </w:tc>
        <w:tc>
          <w:tcPr>
            <w:tcW w:w="4867" w:type="dxa"/>
            <w:shd w:val="clear" w:color="auto" w:fill="auto"/>
            <w:vAlign w:val="center"/>
          </w:tcPr>
          <w:p w:rsidR="00785213" w:rsidRDefault="00785213" w:rsidP="00780D68">
            <w:pPr>
              <w:spacing w:line="360" w:lineRule="auto"/>
            </w:pPr>
            <w:r>
              <w:rPr>
                <w:color w:val="000000"/>
                <w:sz w:val="22"/>
                <w:szCs w:val="15"/>
              </w:rPr>
              <w:t> </w:t>
            </w:r>
            <w:r>
              <w:rPr>
                <w:sz w:val="22"/>
              </w:rPr>
              <w:t>Use descriptive parameter names. Parameter names should be descriptive enough that the name of the parameter and its type can be used to determine its meaning in most scenarios.</w:t>
            </w:r>
          </w:p>
        </w:tc>
      </w:tr>
      <w:tr w:rsidR="001B7BB4" w:rsidTr="00113AF2">
        <w:trPr>
          <w:trHeight w:val="716"/>
        </w:trPr>
        <w:tc>
          <w:tcPr>
            <w:tcW w:w="1561" w:type="dxa"/>
            <w:shd w:val="clear" w:color="auto" w:fill="auto"/>
            <w:vAlign w:val="center"/>
          </w:tcPr>
          <w:p w:rsidR="00785213" w:rsidRDefault="00785213" w:rsidP="00780D68">
            <w:pPr>
              <w:spacing w:line="360" w:lineRule="auto"/>
              <w:rPr>
                <w:color w:val="000000"/>
                <w:szCs w:val="15"/>
              </w:rPr>
            </w:pPr>
            <w:r>
              <w:rPr>
                <w:color w:val="000000"/>
                <w:sz w:val="22"/>
                <w:szCs w:val="15"/>
              </w:rPr>
              <w:t>Interface</w:t>
            </w:r>
          </w:p>
        </w:tc>
        <w:tc>
          <w:tcPr>
            <w:tcW w:w="1416" w:type="dxa"/>
            <w:shd w:val="clear" w:color="auto" w:fill="auto"/>
            <w:vAlign w:val="center"/>
          </w:tcPr>
          <w:p w:rsidR="00785213" w:rsidRDefault="00785213" w:rsidP="00780D68">
            <w:pPr>
              <w:spacing w:line="360" w:lineRule="auto"/>
              <w:rPr>
                <w:color w:val="000000"/>
                <w:szCs w:val="15"/>
              </w:rPr>
            </w:pPr>
            <w:r>
              <w:rPr>
                <w:color w:val="000000"/>
                <w:sz w:val="22"/>
                <w:szCs w:val="15"/>
              </w:rPr>
              <w:t>Pascal with "I" prefix</w:t>
            </w:r>
          </w:p>
        </w:tc>
        <w:tc>
          <w:tcPr>
            <w:tcW w:w="1769" w:type="dxa"/>
            <w:shd w:val="clear" w:color="auto" w:fill="auto"/>
            <w:vAlign w:val="center"/>
          </w:tcPr>
          <w:p w:rsidR="00785213" w:rsidRDefault="00785213" w:rsidP="00780D68">
            <w:pPr>
              <w:spacing w:line="360" w:lineRule="auto"/>
              <w:rPr>
                <w:color w:val="000000"/>
                <w:szCs w:val="15"/>
              </w:rPr>
            </w:pPr>
            <w:r>
              <w:rPr>
                <w:color w:val="000000"/>
                <w:sz w:val="22"/>
                <w:szCs w:val="15"/>
              </w:rPr>
              <w:t>Disposable</w:t>
            </w:r>
          </w:p>
        </w:tc>
        <w:tc>
          <w:tcPr>
            <w:tcW w:w="4867" w:type="dxa"/>
            <w:shd w:val="clear" w:color="auto" w:fill="auto"/>
            <w:vAlign w:val="center"/>
          </w:tcPr>
          <w:p w:rsidR="00785213" w:rsidRDefault="00785213" w:rsidP="00780D68">
            <w:pPr>
              <w:spacing w:line="360" w:lineRule="auto"/>
            </w:pPr>
            <w:r>
              <w:rPr>
                <w:color w:val="000000"/>
                <w:sz w:val="22"/>
                <w:szCs w:val="15"/>
              </w:rPr>
              <w:t>Do not use the ‘_’ sign</w:t>
            </w:r>
          </w:p>
        </w:tc>
      </w:tr>
      <w:tr w:rsidR="001B7BB4" w:rsidTr="00113AF2">
        <w:trPr>
          <w:trHeight w:val="716"/>
        </w:trPr>
        <w:tc>
          <w:tcPr>
            <w:tcW w:w="1561" w:type="dxa"/>
            <w:shd w:val="clear" w:color="auto" w:fill="auto"/>
            <w:vAlign w:val="center"/>
          </w:tcPr>
          <w:p w:rsidR="00785213" w:rsidRDefault="00785213" w:rsidP="00780D68">
            <w:pPr>
              <w:pStyle w:val="NormalWeb"/>
              <w:spacing w:before="0" w:after="0" w:line="360" w:lineRule="auto"/>
              <w:rPr>
                <w:rFonts w:ascii="Times New Roman" w:hAnsi="Times New Roman" w:cs="Times New Roman"/>
                <w:color w:val="000000"/>
                <w:szCs w:val="15"/>
              </w:rPr>
            </w:pPr>
            <w:r>
              <w:rPr>
                <w:rFonts w:ascii="Times New Roman" w:hAnsi="Times New Roman" w:cs="Times New Roman"/>
                <w:color w:val="000000"/>
                <w:sz w:val="22"/>
                <w:szCs w:val="15"/>
              </w:rPr>
              <w:t>Property</w:t>
            </w:r>
          </w:p>
        </w:tc>
        <w:tc>
          <w:tcPr>
            <w:tcW w:w="1416" w:type="dxa"/>
            <w:shd w:val="clear" w:color="auto" w:fill="auto"/>
            <w:vAlign w:val="center"/>
          </w:tcPr>
          <w:p w:rsidR="00785213" w:rsidRDefault="00785213" w:rsidP="00780D68">
            <w:pPr>
              <w:pStyle w:val="NormalWeb"/>
              <w:spacing w:before="0" w:after="0" w:line="360" w:lineRule="auto"/>
              <w:rPr>
                <w:rFonts w:ascii="Times New Roman" w:hAnsi="Times New Roman" w:cs="Times New Roman"/>
                <w:color w:val="000000"/>
                <w:szCs w:val="15"/>
              </w:rPr>
            </w:pPr>
            <w:r>
              <w:rPr>
                <w:rFonts w:ascii="Times New Roman" w:hAnsi="Times New Roman" w:cs="Times New Roman"/>
                <w:color w:val="000000"/>
                <w:sz w:val="22"/>
                <w:szCs w:val="15"/>
              </w:rPr>
              <w:t>Pascal</w:t>
            </w:r>
          </w:p>
        </w:tc>
        <w:tc>
          <w:tcPr>
            <w:tcW w:w="1769" w:type="dxa"/>
            <w:shd w:val="clear" w:color="auto" w:fill="auto"/>
            <w:vAlign w:val="center"/>
          </w:tcPr>
          <w:p w:rsidR="00785213" w:rsidRDefault="00785213" w:rsidP="00780D68">
            <w:pPr>
              <w:pStyle w:val="NormalWeb"/>
              <w:spacing w:before="0" w:after="0" w:line="360" w:lineRule="auto"/>
              <w:rPr>
                <w:color w:val="000000"/>
                <w:szCs w:val="15"/>
              </w:rPr>
            </w:pPr>
            <w:proofErr w:type="spellStart"/>
            <w:r>
              <w:rPr>
                <w:rFonts w:ascii="Times New Roman" w:hAnsi="Times New Roman" w:cs="Times New Roman"/>
                <w:color w:val="000000"/>
                <w:sz w:val="22"/>
                <w:szCs w:val="15"/>
              </w:rPr>
              <w:t>ForeColor</w:t>
            </w:r>
            <w:proofErr w:type="spellEnd"/>
            <w:r>
              <w:rPr>
                <w:rFonts w:ascii="Times New Roman" w:hAnsi="Times New Roman" w:cs="Times New Roman"/>
                <w:color w:val="000000"/>
                <w:sz w:val="22"/>
                <w:szCs w:val="15"/>
              </w:rPr>
              <w:t xml:space="preserve">, </w:t>
            </w:r>
            <w:proofErr w:type="spellStart"/>
            <w:r>
              <w:rPr>
                <w:rFonts w:ascii="Times New Roman" w:hAnsi="Times New Roman" w:cs="Times New Roman"/>
                <w:color w:val="000000"/>
                <w:sz w:val="22"/>
                <w:szCs w:val="15"/>
              </w:rPr>
              <w:t>BackColor</w:t>
            </w:r>
            <w:proofErr w:type="spellEnd"/>
          </w:p>
        </w:tc>
        <w:tc>
          <w:tcPr>
            <w:tcW w:w="4867" w:type="dxa"/>
            <w:shd w:val="clear" w:color="auto" w:fill="auto"/>
            <w:vAlign w:val="center"/>
          </w:tcPr>
          <w:p w:rsidR="00785213" w:rsidRDefault="00785213" w:rsidP="00780D68">
            <w:pPr>
              <w:spacing w:line="360" w:lineRule="auto"/>
            </w:pPr>
            <w:r>
              <w:rPr>
                <w:color w:val="000000"/>
                <w:sz w:val="22"/>
                <w:szCs w:val="15"/>
              </w:rPr>
              <w:t>Use a noun or noun phrase to name properties</w:t>
            </w:r>
            <w:r>
              <w:rPr>
                <w:sz w:val="22"/>
              </w:rPr>
              <w:t>.</w:t>
            </w:r>
          </w:p>
        </w:tc>
      </w:tr>
      <w:tr w:rsidR="001B7BB4" w:rsidTr="00113AF2">
        <w:trPr>
          <w:trHeight w:val="1765"/>
        </w:trPr>
        <w:tc>
          <w:tcPr>
            <w:tcW w:w="1561" w:type="dxa"/>
            <w:shd w:val="clear" w:color="auto" w:fill="auto"/>
            <w:vAlign w:val="center"/>
          </w:tcPr>
          <w:p w:rsidR="00785213" w:rsidRDefault="00785213" w:rsidP="00780D68">
            <w:pPr>
              <w:pStyle w:val="NormalWeb"/>
              <w:spacing w:before="0" w:line="360" w:lineRule="auto"/>
              <w:rPr>
                <w:rFonts w:ascii="Times New Roman" w:hAnsi="Times New Roman" w:cs="Times New Roman"/>
                <w:color w:val="000000"/>
                <w:szCs w:val="15"/>
              </w:rPr>
            </w:pPr>
            <w:r>
              <w:rPr>
                <w:rFonts w:ascii="Times New Roman" w:hAnsi="Times New Roman" w:cs="Times New Roman"/>
                <w:color w:val="000000"/>
                <w:sz w:val="22"/>
                <w:szCs w:val="15"/>
              </w:rPr>
              <w:t>Associated private member variable</w:t>
            </w:r>
          </w:p>
          <w:p w:rsidR="00785213" w:rsidRDefault="00785213" w:rsidP="00780D68">
            <w:pPr>
              <w:pStyle w:val="NormalWeb"/>
              <w:spacing w:after="0" w:line="360" w:lineRule="auto"/>
              <w:rPr>
                <w:rFonts w:ascii="Times New Roman" w:hAnsi="Times New Roman" w:cs="Times New Roman"/>
                <w:color w:val="000000"/>
                <w:szCs w:val="15"/>
              </w:rPr>
            </w:pPr>
            <w:r>
              <w:rPr>
                <w:rFonts w:ascii="Times New Roman" w:hAnsi="Times New Roman" w:cs="Times New Roman"/>
                <w:color w:val="000000"/>
                <w:sz w:val="22"/>
                <w:szCs w:val="15"/>
              </w:rPr>
              <w:t> </w:t>
            </w:r>
          </w:p>
        </w:tc>
        <w:tc>
          <w:tcPr>
            <w:tcW w:w="1416" w:type="dxa"/>
            <w:shd w:val="clear" w:color="auto" w:fill="auto"/>
            <w:vAlign w:val="center"/>
          </w:tcPr>
          <w:p w:rsidR="00785213" w:rsidRDefault="00785213" w:rsidP="00780D68">
            <w:pPr>
              <w:pStyle w:val="NormalWeb"/>
              <w:spacing w:before="0" w:line="360" w:lineRule="auto"/>
              <w:rPr>
                <w:rFonts w:ascii="Times New Roman" w:hAnsi="Times New Roman" w:cs="Times New Roman"/>
                <w:color w:val="000000"/>
                <w:szCs w:val="15"/>
              </w:rPr>
            </w:pPr>
            <w:r>
              <w:rPr>
                <w:rFonts w:ascii="Times New Roman" w:hAnsi="Times New Roman" w:cs="Times New Roman"/>
                <w:color w:val="000000"/>
                <w:sz w:val="22"/>
                <w:szCs w:val="15"/>
              </w:rPr>
              <w:t>_camelCase</w:t>
            </w:r>
          </w:p>
          <w:p w:rsidR="00785213" w:rsidRDefault="00785213" w:rsidP="00780D68">
            <w:pPr>
              <w:pStyle w:val="NormalWeb"/>
              <w:spacing w:after="0" w:line="360" w:lineRule="auto"/>
              <w:rPr>
                <w:rFonts w:ascii="Times New Roman" w:hAnsi="Times New Roman" w:cs="Times New Roman"/>
                <w:color w:val="000000"/>
                <w:szCs w:val="15"/>
              </w:rPr>
            </w:pPr>
            <w:r>
              <w:rPr>
                <w:rFonts w:ascii="Times New Roman" w:hAnsi="Times New Roman" w:cs="Times New Roman"/>
                <w:color w:val="000000"/>
                <w:sz w:val="22"/>
                <w:szCs w:val="15"/>
              </w:rPr>
              <w:t> </w:t>
            </w:r>
          </w:p>
        </w:tc>
        <w:tc>
          <w:tcPr>
            <w:tcW w:w="1769" w:type="dxa"/>
            <w:shd w:val="clear" w:color="auto" w:fill="auto"/>
            <w:vAlign w:val="center"/>
          </w:tcPr>
          <w:p w:rsidR="00785213" w:rsidRDefault="00785213" w:rsidP="00780D68">
            <w:pPr>
              <w:pStyle w:val="NormalWeb"/>
              <w:spacing w:before="0" w:line="360" w:lineRule="auto"/>
              <w:rPr>
                <w:rFonts w:ascii="Times New Roman" w:hAnsi="Times New Roman" w:cs="Times New Roman"/>
                <w:color w:val="000000"/>
                <w:szCs w:val="15"/>
              </w:rPr>
            </w:pPr>
            <w:r>
              <w:rPr>
                <w:rFonts w:ascii="Times New Roman" w:hAnsi="Times New Roman" w:cs="Times New Roman"/>
                <w:color w:val="000000"/>
                <w:sz w:val="22"/>
                <w:szCs w:val="15"/>
              </w:rPr>
              <w:t>_</w:t>
            </w:r>
            <w:proofErr w:type="spellStart"/>
            <w:r>
              <w:rPr>
                <w:rFonts w:ascii="Times New Roman" w:hAnsi="Times New Roman" w:cs="Times New Roman"/>
                <w:color w:val="000000"/>
                <w:sz w:val="22"/>
                <w:szCs w:val="15"/>
              </w:rPr>
              <w:t>foreColor</w:t>
            </w:r>
            <w:proofErr w:type="spellEnd"/>
            <w:r>
              <w:rPr>
                <w:rFonts w:ascii="Times New Roman" w:hAnsi="Times New Roman" w:cs="Times New Roman"/>
                <w:color w:val="000000"/>
                <w:sz w:val="22"/>
                <w:szCs w:val="15"/>
              </w:rPr>
              <w:t>, _</w:t>
            </w:r>
            <w:proofErr w:type="spellStart"/>
            <w:r>
              <w:rPr>
                <w:rFonts w:ascii="Times New Roman" w:hAnsi="Times New Roman" w:cs="Times New Roman"/>
                <w:color w:val="000000"/>
                <w:sz w:val="22"/>
                <w:szCs w:val="15"/>
              </w:rPr>
              <w:t>backColor</w:t>
            </w:r>
            <w:proofErr w:type="spellEnd"/>
          </w:p>
          <w:p w:rsidR="00785213" w:rsidRDefault="00785213" w:rsidP="00780D68">
            <w:pPr>
              <w:pStyle w:val="NormalWeb"/>
              <w:spacing w:after="0" w:line="360" w:lineRule="auto"/>
              <w:rPr>
                <w:color w:val="000000"/>
                <w:szCs w:val="15"/>
              </w:rPr>
            </w:pPr>
            <w:r>
              <w:rPr>
                <w:rFonts w:ascii="Times New Roman" w:hAnsi="Times New Roman" w:cs="Times New Roman"/>
                <w:color w:val="000000"/>
                <w:sz w:val="22"/>
                <w:szCs w:val="15"/>
              </w:rPr>
              <w:t> </w:t>
            </w:r>
          </w:p>
        </w:tc>
        <w:tc>
          <w:tcPr>
            <w:tcW w:w="4867" w:type="dxa"/>
            <w:shd w:val="clear" w:color="auto" w:fill="auto"/>
            <w:vAlign w:val="center"/>
          </w:tcPr>
          <w:p w:rsidR="00785213" w:rsidRDefault="00785213" w:rsidP="00780D68">
            <w:pPr>
              <w:spacing w:line="360" w:lineRule="auto"/>
            </w:pPr>
            <w:r>
              <w:rPr>
                <w:color w:val="000000"/>
                <w:sz w:val="22"/>
                <w:szCs w:val="15"/>
              </w:rPr>
              <w:t>Use underscore camel casing for the private member variables</w:t>
            </w:r>
          </w:p>
        </w:tc>
      </w:tr>
      <w:tr w:rsidR="001B7BB4" w:rsidTr="00113AF2">
        <w:trPr>
          <w:trHeight w:val="1081"/>
        </w:trPr>
        <w:tc>
          <w:tcPr>
            <w:tcW w:w="1561" w:type="dxa"/>
            <w:shd w:val="clear" w:color="auto" w:fill="auto"/>
            <w:vAlign w:val="center"/>
          </w:tcPr>
          <w:p w:rsidR="00785213" w:rsidRDefault="00785213" w:rsidP="00780D68">
            <w:pPr>
              <w:spacing w:line="360" w:lineRule="auto"/>
              <w:rPr>
                <w:color w:val="000000"/>
                <w:szCs w:val="15"/>
              </w:rPr>
            </w:pPr>
            <w:r>
              <w:rPr>
                <w:color w:val="000000"/>
                <w:sz w:val="22"/>
                <w:szCs w:val="15"/>
              </w:rPr>
              <w:t>Exception Class</w:t>
            </w:r>
          </w:p>
        </w:tc>
        <w:tc>
          <w:tcPr>
            <w:tcW w:w="1416" w:type="dxa"/>
            <w:shd w:val="clear" w:color="auto" w:fill="auto"/>
            <w:vAlign w:val="center"/>
          </w:tcPr>
          <w:p w:rsidR="00785213" w:rsidRDefault="00785213" w:rsidP="00780D68">
            <w:pPr>
              <w:spacing w:line="360" w:lineRule="auto"/>
              <w:rPr>
                <w:color w:val="000000"/>
                <w:szCs w:val="15"/>
              </w:rPr>
            </w:pPr>
            <w:r>
              <w:rPr>
                <w:color w:val="000000"/>
                <w:sz w:val="22"/>
                <w:szCs w:val="15"/>
              </w:rPr>
              <w:t>Pascal with "Exception" suffix</w:t>
            </w:r>
          </w:p>
        </w:tc>
        <w:tc>
          <w:tcPr>
            <w:tcW w:w="1769" w:type="dxa"/>
            <w:shd w:val="clear" w:color="auto" w:fill="auto"/>
            <w:vAlign w:val="center"/>
          </w:tcPr>
          <w:p w:rsidR="00785213" w:rsidRDefault="00785213" w:rsidP="00780D68">
            <w:pPr>
              <w:spacing w:line="360" w:lineRule="auto"/>
              <w:rPr>
                <w:color w:val="000000"/>
                <w:szCs w:val="15"/>
              </w:rPr>
            </w:pPr>
            <w:proofErr w:type="spellStart"/>
            <w:r>
              <w:rPr>
                <w:color w:val="000000"/>
                <w:sz w:val="22"/>
                <w:szCs w:val="15"/>
              </w:rPr>
              <w:t>WebException</w:t>
            </w:r>
            <w:proofErr w:type="spellEnd"/>
            <w:r>
              <w:rPr>
                <w:color w:val="000000"/>
                <w:sz w:val="22"/>
                <w:szCs w:val="15"/>
              </w:rPr>
              <w:t>,</w:t>
            </w:r>
          </w:p>
        </w:tc>
        <w:tc>
          <w:tcPr>
            <w:tcW w:w="4867" w:type="dxa"/>
            <w:shd w:val="clear" w:color="auto" w:fill="auto"/>
            <w:vAlign w:val="center"/>
          </w:tcPr>
          <w:p w:rsidR="00785213" w:rsidRDefault="00785213" w:rsidP="00780D68">
            <w:pPr>
              <w:spacing w:line="360" w:lineRule="auto"/>
            </w:pPr>
            <w:r>
              <w:rPr>
                <w:color w:val="000000"/>
                <w:sz w:val="22"/>
                <w:szCs w:val="15"/>
              </w:rPr>
              <w:t> </w:t>
            </w:r>
          </w:p>
        </w:tc>
      </w:tr>
    </w:tbl>
    <w:p w:rsidR="00785213" w:rsidRPr="00AC377A" w:rsidRDefault="00785213" w:rsidP="00785213">
      <w:pPr>
        <w:pStyle w:val="Heading3"/>
        <w:spacing w:line="360" w:lineRule="auto"/>
        <w:ind w:left="-270" w:firstLine="0"/>
        <w:rPr>
          <w:szCs w:val="17"/>
        </w:rPr>
      </w:pPr>
    </w:p>
    <w:p w:rsidR="00785213" w:rsidRDefault="00785213" w:rsidP="00785213">
      <w:pPr>
        <w:pStyle w:val="Heading3"/>
        <w:spacing w:line="360" w:lineRule="auto"/>
        <w:ind w:left="-270" w:firstLine="0"/>
        <w:rPr>
          <w:szCs w:val="17"/>
        </w:rPr>
      </w:pPr>
    </w:p>
    <w:p w:rsidR="00785213" w:rsidRPr="00785213" w:rsidRDefault="00785213" w:rsidP="00785213">
      <w:pPr>
        <w:pStyle w:val="Heading3"/>
        <w:spacing w:line="360" w:lineRule="auto"/>
        <w:ind w:left="-270" w:firstLine="0"/>
        <w:rPr>
          <w:szCs w:val="17"/>
        </w:rPr>
      </w:pPr>
    </w:p>
    <w:p w:rsidR="00785213" w:rsidRPr="00AC377A" w:rsidRDefault="00785213" w:rsidP="00785213">
      <w:pPr>
        <w:pStyle w:val="Heading3"/>
        <w:spacing w:line="360" w:lineRule="auto"/>
        <w:ind w:left="-270" w:firstLine="0"/>
        <w:rPr>
          <w:szCs w:val="17"/>
        </w:rPr>
      </w:pPr>
      <w:r>
        <w:t>Comments</w:t>
      </w:r>
    </w:p>
    <w:p w:rsidR="00785213" w:rsidRDefault="00785213" w:rsidP="00785213">
      <w:pPr>
        <w:numPr>
          <w:ilvl w:val="0"/>
          <w:numId w:val="2"/>
        </w:numPr>
        <w:spacing w:before="280" w:after="120" w:line="360" w:lineRule="auto"/>
        <w:ind w:left="480"/>
        <w:rPr>
          <w:sz w:val="22"/>
          <w:szCs w:val="17"/>
        </w:rPr>
      </w:pPr>
      <w:r>
        <w:rPr>
          <w:sz w:val="22"/>
          <w:szCs w:val="17"/>
        </w:rPr>
        <w:t xml:space="preserve">Comment each type, each non-public type member, and each region declaration. </w:t>
      </w:r>
    </w:p>
    <w:p w:rsidR="00785213" w:rsidRDefault="00785213" w:rsidP="00785213">
      <w:pPr>
        <w:numPr>
          <w:ilvl w:val="0"/>
          <w:numId w:val="2"/>
        </w:numPr>
        <w:spacing w:after="120" w:line="360" w:lineRule="auto"/>
        <w:ind w:hanging="600"/>
        <w:rPr>
          <w:sz w:val="22"/>
          <w:szCs w:val="17"/>
        </w:rPr>
      </w:pPr>
      <w:r>
        <w:rPr>
          <w:sz w:val="22"/>
          <w:szCs w:val="17"/>
        </w:rPr>
        <w:t xml:space="preserve">Use end-line comments only on variable declaration lines. End-line comments are                                                            comments that follow code on a single line. </w:t>
      </w:r>
    </w:p>
    <w:p w:rsidR="00785213" w:rsidRDefault="00785213" w:rsidP="00785213">
      <w:pPr>
        <w:numPr>
          <w:ilvl w:val="0"/>
          <w:numId w:val="2"/>
        </w:numPr>
        <w:spacing w:after="120" w:line="360" w:lineRule="auto"/>
        <w:ind w:left="480"/>
        <w:rPr>
          <w:sz w:val="22"/>
          <w:szCs w:val="17"/>
        </w:rPr>
      </w:pPr>
      <w:r>
        <w:rPr>
          <w:sz w:val="22"/>
          <w:szCs w:val="17"/>
        </w:rPr>
        <w:t xml:space="preserve">Separate comments from comment delimiters (apostrophe) or // with one space. </w:t>
      </w:r>
    </w:p>
    <w:p w:rsidR="00785213" w:rsidRDefault="00785213" w:rsidP="00785213">
      <w:pPr>
        <w:numPr>
          <w:ilvl w:val="0"/>
          <w:numId w:val="2"/>
        </w:numPr>
        <w:spacing w:after="120" w:line="360" w:lineRule="auto"/>
        <w:ind w:left="480"/>
        <w:rPr>
          <w:sz w:val="22"/>
          <w:szCs w:val="17"/>
        </w:rPr>
      </w:pPr>
      <w:r>
        <w:rPr>
          <w:sz w:val="22"/>
          <w:szCs w:val="17"/>
        </w:rPr>
        <w:t xml:space="preserve">Begin the comment text with an uppercase letter. </w:t>
      </w:r>
    </w:p>
    <w:p w:rsidR="00785213" w:rsidRDefault="00785213" w:rsidP="00785213">
      <w:pPr>
        <w:numPr>
          <w:ilvl w:val="0"/>
          <w:numId w:val="2"/>
        </w:numPr>
        <w:spacing w:after="120" w:line="360" w:lineRule="auto"/>
        <w:ind w:left="480"/>
        <w:rPr>
          <w:sz w:val="22"/>
          <w:szCs w:val="17"/>
        </w:rPr>
      </w:pPr>
      <w:r>
        <w:rPr>
          <w:sz w:val="22"/>
          <w:szCs w:val="17"/>
        </w:rPr>
        <w:t xml:space="preserve">End the comment with a period. </w:t>
      </w:r>
    </w:p>
    <w:p w:rsidR="00785213" w:rsidRPr="007446A5" w:rsidRDefault="00785213" w:rsidP="00785213">
      <w:pPr>
        <w:numPr>
          <w:ilvl w:val="0"/>
          <w:numId w:val="2"/>
        </w:numPr>
        <w:spacing w:after="280" w:line="360" w:lineRule="auto"/>
        <w:ind w:left="480"/>
        <w:jc w:val="both"/>
        <w:rPr>
          <w:b/>
          <w:bCs/>
        </w:rPr>
      </w:pPr>
      <w:r w:rsidRPr="00A11E13">
        <w:rPr>
          <w:sz w:val="22"/>
          <w:szCs w:val="17"/>
        </w:rPr>
        <w:t xml:space="preserve">Explain the code; do not repeat it. </w:t>
      </w:r>
    </w:p>
    <w:p w:rsidR="00785213" w:rsidRDefault="00785213" w:rsidP="00785213">
      <w:pPr>
        <w:jc w:val="both"/>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rPr>
          <w:b/>
          <w:bCs/>
          <w:sz w:val="28"/>
        </w:rPr>
      </w:pPr>
    </w:p>
    <w:p w:rsidR="00785213" w:rsidRDefault="00785213" w:rsidP="00785213">
      <w:r>
        <w:rPr>
          <w:b/>
          <w:bCs/>
          <w:sz w:val="28"/>
        </w:rPr>
        <w:t>5. TEST REPORT</w:t>
      </w:r>
    </w:p>
    <w:p w:rsidR="00785213" w:rsidRDefault="001B7BB4" w:rsidP="00785213">
      <w:pPr>
        <w:jc w:val="both"/>
        <w:rPr>
          <w:b/>
          <w:bCs/>
          <w:sz w:val="20"/>
          <w:lang w:val="en-IN"/>
        </w:rPr>
      </w:pPr>
      <w:r>
        <w:rPr>
          <w:noProof/>
          <w:lang w:val="en-IN" w:eastAsia="en-IN"/>
        </w:rPr>
        <mc:AlternateContent>
          <mc:Choice Requires="wps">
            <w:drawing>
              <wp:anchor distT="4294967295" distB="4294967295" distL="114300" distR="114300" simplePos="0" relativeHeight="251661312" behindDoc="0" locked="0" layoutInCell="1" allowOverlap="1">
                <wp:simplePos x="0" y="0"/>
                <wp:positionH relativeFrom="column">
                  <wp:posOffset>0</wp:posOffset>
                </wp:positionH>
                <wp:positionV relativeFrom="paragraph">
                  <wp:posOffset>24129</wp:posOffset>
                </wp:positionV>
                <wp:extent cx="5257800" cy="0"/>
                <wp:effectExtent l="38100" t="38100" r="38100" b="38100"/>
                <wp:wrapNone/>
                <wp:docPr id="17"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5921341" id="Straight Connector 22"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9pt" to="41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" strokeweight="1.59mm">
                <v:stroke joinstyle="miter" endcap="square"/>
              </v:line>
            </w:pict>
          </mc:Fallback>
        </mc:AlternateContent>
      </w:r>
    </w:p>
    <w:p w:rsidR="00785213" w:rsidRDefault="00785213" w:rsidP="00785213">
      <w:pPr>
        <w:jc w:val="both"/>
        <w:rPr>
          <w:b/>
          <w:bCs/>
        </w:rPr>
      </w:pPr>
      <w:r>
        <w:rPr>
          <w:b/>
          <w:bCs/>
        </w:rPr>
        <w:t>Another group called Linux did the testing and the report of the testing is given hereunder.</w:t>
      </w:r>
    </w:p>
    <w:p w:rsidR="00785213" w:rsidRPr="00705F5B" w:rsidRDefault="001B7BB4" w:rsidP="00785213">
      <w:pPr>
        <w:rPr>
          <w:b/>
          <w:bCs/>
        </w:rPr>
      </w:pPr>
      <w:r>
        <w:rPr>
          <w:rFonts w:ascii="Verdana" w:hAnsi="Verdana" w:cs="Arial"/>
          <w:b/>
          <w:bCs/>
          <w:noProof/>
          <w:sz w:val="20"/>
          <w:szCs w:val="20"/>
          <w:lang w:val="en-IN" w:eastAsia="en-IN"/>
        </w:rPr>
        <mc:AlternateContent>
          <mc:Choice Requires="wps">
            <w:drawing>
              <wp:anchor distT="0" distB="0" distL="114300" distR="114300" simplePos="0" relativeHeight="251665408" behindDoc="0" locked="0" layoutInCell="1" allowOverlap="1">
                <wp:simplePos x="0" y="0"/>
                <wp:positionH relativeFrom="column">
                  <wp:posOffset>5474970</wp:posOffset>
                </wp:positionH>
                <wp:positionV relativeFrom="paragraph">
                  <wp:posOffset>81280</wp:posOffset>
                </wp:positionV>
                <wp:extent cx="9525" cy="4743450"/>
                <wp:effectExtent l="7620" t="5715" r="11430" b="13335"/>
                <wp:wrapNone/>
                <wp:docPr id="15"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743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1B5AA86" id="_x0000_t32" coordsize="21600,21600" o:spt="32" o:oned="t" path="m,l21600,21600e" filled="f">
                <v:path arrowok="t" fillok="f" o:connecttype="none"/>
                <o:lock v:ext="edit" shapetype="t"/>
              </v:shapetype>
              <v:shape id="AutoShape 9" o:spid="_x0000_s1026" type="#_x0000_t32" style="position:absolute;margin-left:431.1pt;margin-top:6.4pt;width:.75pt;height:37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"/>
            </w:pict>
          </mc:Fallback>
        </mc:AlternateContent>
      </w:r>
      <w:r w:rsidR="00785213">
        <w:rPr>
          <w:b/>
          <w:bCs/>
        </w:rPr>
        <w:t>GENERAL TESTING:</w:t>
      </w:r>
    </w:p>
    <w:tbl>
      <w:tblPr>
        <w:tblW w:w="8647" w:type="dxa"/>
        <w:tblLayout w:type="fixed"/>
        <w:tblCellMar>
          <w:top w:w="15" w:type="dxa"/>
          <w:left w:w="15" w:type="dxa"/>
          <w:right w:w="15" w:type="dxa"/>
        </w:tblCellMar>
        <w:tblLook w:val="0000" w:firstRow="0" w:lastRow="0" w:firstColumn="0" w:lastColumn="0" w:noHBand="0" w:noVBand="0"/>
      </w:tblPr>
      <w:tblGrid>
        <w:gridCol w:w="571"/>
        <w:gridCol w:w="1414"/>
        <w:gridCol w:w="2335"/>
        <w:gridCol w:w="2275"/>
        <w:gridCol w:w="2052"/>
      </w:tblGrid>
      <w:tr w:rsidR="00785213" w:rsidTr="00780D68">
        <w:trPr>
          <w:trHeight w:val="679"/>
        </w:trPr>
        <w:tc>
          <w:tcPr>
            <w:tcW w:w="571" w:type="dxa"/>
            <w:tcBorders>
              <w:top w:val="single" w:sz="4" w:space="0" w:color="000000"/>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b/>
                <w:bCs/>
                <w:sz w:val="20"/>
                <w:szCs w:val="20"/>
              </w:rPr>
            </w:pPr>
            <w:r>
              <w:rPr>
                <w:rFonts w:ascii="Verdana" w:hAnsi="Verdana" w:cs="Arial"/>
                <w:b/>
                <w:bCs/>
                <w:sz w:val="20"/>
                <w:szCs w:val="20"/>
              </w:rPr>
              <w:t>SR-NO</w:t>
            </w:r>
          </w:p>
        </w:tc>
        <w:tc>
          <w:tcPr>
            <w:tcW w:w="1414" w:type="dxa"/>
            <w:tcBorders>
              <w:top w:val="single" w:sz="4" w:space="0" w:color="000000"/>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b/>
                <w:bCs/>
                <w:sz w:val="20"/>
                <w:szCs w:val="20"/>
              </w:rPr>
            </w:pPr>
            <w:r>
              <w:rPr>
                <w:rFonts w:ascii="Verdana" w:hAnsi="Verdana" w:cs="Arial"/>
                <w:b/>
                <w:bCs/>
                <w:sz w:val="20"/>
                <w:szCs w:val="20"/>
              </w:rPr>
              <w:t>TEST CASE</w:t>
            </w:r>
          </w:p>
        </w:tc>
        <w:tc>
          <w:tcPr>
            <w:tcW w:w="2335" w:type="dxa"/>
            <w:tcBorders>
              <w:top w:val="single" w:sz="4" w:space="0" w:color="000000"/>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b/>
                <w:bCs/>
                <w:sz w:val="20"/>
                <w:szCs w:val="20"/>
              </w:rPr>
            </w:pPr>
            <w:r>
              <w:rPr>
                <w:rFonts w:ascii="Verdana" w:hAnsi="Verdana" w:cs="Arial"/>
                <w:b/>
                <w:bCs/>
                <w:sz w:val="20"/>
                <w:szCs w:val="20"/>
              </w:rPr>
              <w:t>EXPECTED RESULT</w:t>
            </w:r>
          </w:p>
        </w:tc>
        <w:tc>
          <w:tcPr>
            <w:tcW w:w="2275" w:type="dxa"/>
            <w:tcBorders>
              <w:top w:val="single" w:sz="4" w:space="0" w:color="000000"/>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b/>
                <w:bCs/>
                <w:sz w:val="20"/>
                <w:szCs w:val="20"/>
              </w:rPr>
            </w:pPr>
            <w:r>
              <w:rPr>
                <w:rFonts w:ascii="Verdana" w:hAnsi="Verdana" w:cs="Arial"/>
                <w:b/>
                <w:bCs/>
                <w:sz w:val="20"/>
                <w:szCs w:val="20"/>
              </w:rPr>
              <w:t>ACTUAL RESULT</w:t>
            </w:r>
          </w:p>
        </w:tc>
        <w:tc>
          <w:tcPr>
            <w:tcW w:w="2052" w:type="dxa"/>
            <w:tcBorders>
              <w:top w:val="single" w:sz="4" w:space="0" w:color="000000"/>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b/>
                <w:bCs/>
                <w:sz w:val="20"/>
                <w:szCs w:val="20"/>
              </w:rPr>
            </w:pPr>
            <w:r>
              <w:rPr>
                <w:rFonts w:ascii="Verdana" w:hAnsi="Verdana" w:cs="Arial"/>
                <w:b/>
                <w:bCs/>
                <w:sz w:val="20"/>
                <w:szCs w:val="20"/>
              </w:rPr>
              <w:t>ERROR MESSAGE</w:t>
            </w:r>
          </w:p>
        </w:tc>
      </w:tr>
      <w:tr w:rsidR="00785213" w:rsidTr="00780D68">
        <w:trPr>
          <w:trHeight w:val="403"/>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1</w:t>
            </w:r>
          </w:p>
        </w:tc>
        <w:tc>
          <w:tcPr>
            <w:tcW w:w="1414"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Register Page</w:t>
            </w:r>
          </w:p>
        </w:tc>
        <w:tc>
          <w:tcPr>
            <w:tcW w:w="233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Redirected to Next page</w:t>
            </w:r>
          </w:p>
        </w:tc>
        <w:tc>
          <w:tcPr>
            <w:tcW w:w="227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Nothing</w:t>
            </w:r>
          </w:p>
        </w:tc>
      </w:tr>
      <w:tr w:rsidR="00785213" w:rsidTr="00780D68">
        <w:trPr>
          <w:trHeight w:val="360"/>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2</w:t>
            </w:r>
          </w:p>
        </w:tc>
        <w:tc>
          <w:tcPr>
            <w:tcW w:w="1414"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Login Page</w:t>
            </w:r>
          </w:p>
        </w:tc>
        <w:tc>
          <w:tcPr>
            <w:tcW w:w="233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Pop-up will come</w:t>
            </w:r>
          </w:p>
        </w:tc>
        <w:tc>
          <w:tcPr>
            <w:tcW w:w="227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 xml:space="preserve">Please enter username and password </w:t>
            </w:r>
            <w:proofErr w:type="gramStart"/>
            <w:r>
              <w:rPr>
                <w:rFonts w:ascii="Verdana" w:hAnsi="Verdana" w:cs="Arial"/>
                <w:sz w:val="20"/>
                <w:szCs w:val="20"/>
              </w:rPr>
              <w:t>again .</w:t>
            </w:r>
            <w:proofErr w:type="gramEnd"/>
          </w:p>
        </w:tc>
      </w:tr>
      <w:tr w:rsidR="00785213" w:rsidTr="00780D68">
        <w:trPr>
          <w:trHeight w:val="360"/>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3</w:t>
            </w:r>
          </w:p>
        </w:tc>
        <w:tc>
          <w:tcPr>
            <w:tcW w:w="1414"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Reset login</w:t>
            </w:r>
          </w:p>
        </w:tc>
        <w:tc>
          <w:tcPr>
            <w:tcW w:w="233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Only </w:t>
            </w:r>
            <w:proofErr w:type="gramStart"/>
            <w:r>
              <w:rPr>
                <w:rFonts w:ascii="Verdana" w:hAnsi="Verdana" w:cs="Arial"/>
                <w:sz w:val="20"/>
                <w:szCs w:val="20"/>
              </w:rPr>
              <w:t>users</w:t>
            </w:r>
            <w:proofErr w:type="gramEnd"/>
            <w:r>
              <w:rPr>
                <w:rFonts w:ascii="Verdana" w:hAnsi="Verdana" w:cs="Arial"/>
                <w:sz w:val="20"/>
                <w:szCs w:val="20"/>
              </w:rPr>
              <w:t xml:space="preserve"> password will be </w:t>
            </w:r>
            <w:proofErr w:type="spellStart"/>
            <w:r>
              <w:rPr>
                <w:rFonts w:ascii="Verdana" w:hAnsi="Verdana" w:cs="Arial"/>
                <w:sz w:val="20"/>
                <w:szCs w:val="20"/>
              </w:rPr>
              <w:t>reseted</w:t>
            </w:r>
            <w:proofErr w:type="spellEnd"/>
          </w:p>
        </w:tc>
        <w:tc>
          <w:tcPr>
            <w:tcW w:w="227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Nothing</w:t>
            </w:r>
          </w:p>
        </w:tc>
      </w:tr>
      <w:tr w:rsidR="00785213" w:rsidTr="00780D68">
        <w:trPr>
          <w:trHeight w:val="360"/>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4</w:t>
            </w:r>
          </w:p>
        </w:tc>
        <w:tc>
          <w:tcPr>
            <w:tcW w:w="1414"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Quick search </w:t>
            </w:r>
            <w:r w:rsidR="00C10208">
              <w:rPr>
                <w:rFonts w:ascii="Verdana" w:hAnsi="Verdana" w:cs="Arial"/>
                <w:sz w:val="20"/>
                <w:szCs w:val="20"/>
              </w:rPr>
              <w:t>patient</w:t>
            </w:r>
          </w:p>
        </w:tc>
        <w:tc>
          <w:tcPr>
            <w:tcW w:w="233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Gives all flight details</w:t>
            </w:r>
          </w:p>
        </w:tc>
        <w:tc>
          <w:tcPr>
            <w:tcW w:w="227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        Nothing</w:t>
            </w:r>
          </w:p>
        </w:tc>
      </w:tr>
      <w:tr w:rsidR="00785213" w:rsidTr="00780D68">
        <w:trPr>
          <w:trHeight w:val="360"/>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5</w:t>
            </w:r>
          </w:p>
        </w:tc>
        <w:tc>
          <w:tcPr>
            <w:tcW w:w="1414"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Booking</w:t>
            </w:r>
            <w:r w:rsidR="00C10208">
              <w:rPr>
                <w:rFonts w:ascii="Verdana" w:hAnsi="Verdana" w:cs="Arial"/>
                <w:sz w:val="20"/>
                <w:szCs w:val="20"/>
              </w:rPr>
              <w:t xml:space="preserve"> Appointment</w:t>
            </w:r>
          </w:p>
        </w:tc>
        <w:tc>
          <w:tcPr>
            <w:tcW w:w="233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All the fields should be filled for submission </w:t>
            </w:r>
          </w:p>
        </w:tc>
        <w:tc>
          <w:tcPr>
            <w:tcW w:w="227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Nothing</w:t>
            </w:r>
          </w:p>
        </w:tc>
      </w:tr>
      <w:tr w:rsidR="00785213" w:rsidTr="00780D68">
        <w:trPr>
          <w:trHeight w:val="360"/>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6</w:t>
            </w:r>
          </w:p>
        </w:tc>
        <w:tc>
          <w:tcPr>
            <w:tcW w:w="1414"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Checking login or not</w:t>
            </w:r>
          </w:p>
        </w:tc>
        <w:tc>
          <w:tcPr>
            <w:tcW w:w="233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User is logged in or not</w:t>
            </w:r>
          </w:p>
        </w:tc>
        <w:tc>
          <w:tcPr>
            <w:tcW w:w="227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         Nothing</w:t>
            </w:r>
          </w:p>
        </w:tc>
      </w:tr>
      <w:tr w:rsidR="00785213" w:rsidTr="00780D68">
        <w:trPr>
          <w:trHeight w:val="360"/>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7</w:t>
            </w:r>
          </w:p>
        </w:tc>
        <w:tc>
          <w:tcPr>
            <w:tcW w:w="1414"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Add person details for </w:t>
            </w:r>
            <w:r w:rsidR="00C10208">
              <w:rPr>
                <w:rFonts w:ascii="Verdana" w:hAnsi="Verdana" w:cs="Arial"/>
                <w:sz w:val="20"/>
                <w:szCs w:val="20"/>
              </w:rPr>
              <w:t>Appointment</w:t>
            </w:r>
          </w:p>
        </w:tc>
        <w:tc>
          <w:tcPr>
            <w:tcW w:w="233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Add </w:t>
            </w:r>
            <w:proofErr w:type="spellStart"/>
            <w:r>
              <w:rPr>
                <w:rFonts w:ascii="Verdana" w:hAnsi="Verdana" w:cs="Arial"/>
                <w:sz w:val="20"/>
                <w:szCs w:val="20"/>
              </w:rPr>
              <w:t>informations</w:t>
            </w:r>
            <w:proofErr w:type="spellEnd"/>
            <w:r>
              <w:rPr>
                <w:rFonts w:ascii="Verdana" w:hAnsi="Verdana" w:cs="Arial"/>
                <w:sz w:val="20"/>
                <w:szCs w:val="20"/>
              </w:rPr>
              <w:t xml:space="preserve"> according to no of seats allocated</w:t>
            </w:r>
          </w:p>
        </w:tc>
        <w:tc>
          <w:tcPr>
            <w:tcW w:w="227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Nothing</w:t>
            </w:r>
          </w:p>
        </w:tc>
      </w:tr>
      <w:tr w:rsidR="00785213" w:rsidTr="00780D68">
        <w:trPr>
          <w:trHeight w:val="360"/>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8</w:t>
            </w:r>
          </w:p>
        </w:tc>
        <w:tc>
          <w:tcPr>
            <w:tcW w:w="1414"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Go</w:t>
            </w:r>
            <w:r w:rsidR="00C10208">
              <w:rPr>
                <w:rFonts w:ascii="Verdana" w:hAnsi="Verdana" w:cs="Arial"/>
                <w:sz w:val="20"/>
                <w:szCs w:val="20"/>
              </w:rPr>
              <w:t xml:space="preserve"> </w:t>
            </w:r>
            <w:r>
              <w:rPr>
                <w:rFonts w:ascii="Verdana" w:hAnsi="Verdana" w:cs="Arial"/>
                <w:sz w:val="20"/>
                <w:szCs w:val="20"/>
              </w:rPr>
              <w:t xml:space="preserve">to </w:t>
            </w:r>
            <w:r w:rsidR="00C10208">
              <w:rPr>
                <w:rFonts w:ascii="Verdana" w:hAnsi="Verdana" w:cs="Arial"/>
                <w:sz w:val="20"/>
                <w:szCs w:val="20"/>
              </w:rPr>
              <w:t>health history</w:t>
            </w:r>
          </w:p>
        </w:tc>
        <w:tc>
          <w:tcPr>
            <w:tcW w:w="233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Set added information about person</w:t>
            </w:r>
          </w:p>
        </w:tc>
        <w:tc>
          <w:tcPr>
            <w:tcW w:w="227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         Nothing </w:t>
            </w:r>
          </w:p>
        </w:tc>
      </w:tr>
      <w:tr w:rsidR="00785213" w:rsidTr="00780D68">
        <w:trPr>
          <w:trHeight w:val="596"/>
        </w:trPr>
        <w:tc>
          <w:tcPr>
            <w:tcW w:w="571" w:type="dxa"/>
            <w:tcBorders>
              <w:left w:val="single" w:sz="4" w:space="0" w:color="000000"/>
              <w:bottom w:val="single" w:sz="4" w:space="0" w:color="000000"/>
            </w:tcBorders>
            <w:shd w:val="clear" w:color="auto" w:fill="auto"/>
            <w:vAlign w:val="bottom"/>
          </w:tcPr>
          <w:p w:rsidR="00785213" w:rsidRDefault="00C10208" w:rsidP="00780D68">
            <w:pPr>
              <w:jc w:val="center"/>
              <w:rPr>
                <w:rFonts w:ascii="Verdana" w:hAnsi="Verdana" w:cs="Arial"/>
                <w:sz w:val="20"/>
                <w:szCs w:val="20"/>
              </w:rPr>
            </w:pPr>
            <w:r>
              <w:rPr>
                <w:rFonts w:ascii="Verdana" w:hAnsi="Verdana" w:cs="Arial"/>
                <w:sz w:val="20"/>
                <w:szCs w:val="20"/>
              </w:rPr>
              <w:t>9</w:t>
            </w:r>
          </w:p>
        </w:tc>
        <w:tc>
          <w:tcPr>
            <w:tcW w:w="1414"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 xml:space="preserve">Logout </w:t>
            </w:r>
          </w:p>
        </w:tc>
        <w:tc>
          <w:tcPr>
            <w:tcW w:w="233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It will logout from user profile.</w:t>
            </w:r>
          </w:p>
        </w:tc>
        <w:tc>
          <w:tcPr>
            <w:tcW w:w="227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        Nothing </w:t>
            </w:r>
          </w:p>
        </w:tc>
      </w:tr>
      <w:tr w:rsidR="00785213" w:rsidTr="00780D68">
        <w:trPr>
          <w:trHeight w:val="360"/>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b/>
                <w:bCs/>
                <w:sz w:val="20"/>
                <w:szCs w:val="20"/>
              </w:rPr>
            </w:pPr>
            <w:r>
              <w:rPr>
                <w:rFonts w:ascii="Verdana" w:hAnsi="Verdana" w:cs="Arial"/>
                <w:sz w:val="20"/>
                <w:szCs w:val="20"/>
              </w:rPr>
              <w:t> </w:t>
            </w:r>
          </w:p>
        </w:tc>
        <w:tc>
          <w:tcPr>
            <w:tcW w:w="1414"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b/>
                <w:bCs/>
                <w:sz w:val="20"/>
                <w:szCs w:val="20"/>
              </w:rPr>
              <w:t>STATIC TESTING</w:t>
            </w:r>
          </w:p>
        </w:tc>
        <w:tc>
          <w:tcPr>
            <w:tcW w:w="2335"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 </w:t>
            </w:r>
          </w:p>
        </w:tc>
        <w:tc>
          <w:tcPr>
            <w:tcW w:w="2275"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 </w:t>
            </w:r>
          </w:p>
        </w:tc>
        <w:tc>
          <w:tcPr>
            <w:tcW w:w="2052"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 </w:t>
            </w:r>
          </w:p>
        </w:tc>
      </w:tr>
      <w:tr w:rsidR="00785213" w:rsidTr="00780D68">
        <w:trPr>
          <w:trHeight w:val="360"/>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b/>
                <w:bCs/>
                <w:sz w:val="20"/>
                <w:szCs w:val="20"/>
              </w:rPr>
            </w:pPr>
            <w:r>
              <w:rPr>
                <w:rFonts w:ascii="Verdana" w:hAnsi="Verdana" w:cs="Arial"/>
                <w:b/>
                <w:bCs/>
                <w:sz w:val="20"/>
                <w:szCs w:val="20"/>
              </w:rPr>
              <w:t>SR-NO</w:t>
            </w:r>
          </w:p>
        </w:tc>
        <w:tc>
          <w:tcPr>
            <w:tcW w:w="1414"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b/>
                <w:bCs/>
                <w:sz w:val="20"/>
                <w:szCs w:val="20"/>
              </w:rPr>
            </w:pPr>
            <w:r>
              <w:rPr>
                <w:rFonts w:ascii="Verdana" w:hAnsi="Verdana" w:cs="Arial"/>
                <w:b/>
                <w:bCs/>
                <w:sz w:val="20"/>
                <w:szCs w:val="20"/>
              </w:rPr>
              <w:t>Deviation</w:t>
            </w:r>
          </w:p>
        </w:tc>
        <w:tc>
          <w:tcPr>
            <w:tcW w:w="233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b/>
                <w:bCs/>
                <w:sz w:val="20"/>
                <w:szCs w:val="20"/>
              </w:rPr>
              <w:t>Program</w:t>
            </w:r>
          </w:p>
        </w:tc>
        <w:tc>
          <w:tcPr>
            <w:tcW w:w="227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w:t>
            </w:r>
          </w:p>
        </w:tc>
        <w:tc>
          <w:tcPr>
            <w:tcW w:w="2052"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p>
        </w:tc>
      </w:tr>
      <w:tr w:rsidR="00785213" w:rsidTr="00780D68">
        <w:trPr>
          <w:trHeight w:val="360"/>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1</w:t>
            </w:r>
          </w:p>
        </w:tc>
        <w:tc>
          <w:tcPr>
            <w:tcW w:w="1414"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Commenting not followed</w:t>
            </w:r>
          </w:p>
        </w:tc>
        <w:tc>
          <w:tcPr>
            <w:tcW w:w="233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All Web Application</w:t>
            </w:r>
          </w:p>
        </w:tc>
        <w:tc>
          <w:tcPr>
            <w:tcW w:w="227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w:t>
            </w:r>
          </w:p>
        </w:tc>
        <w:tc>
          <w:tcPr>
            <w:tcW w:w="2052"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w:t>
            </w:r>
          </w:p>
        </w:tc>
      </w:tr>
    </w:tbl>
    <w:p w:rsidR="00785213" w:rsidRDefault="00785213" w:rsidP="00785213"/>
    <w:p w:rsidR="00785213" w:rsidRDefault="00785213" w:rsidP="00785213">
      <w:pPr>
        <w:jc w:val="both"/>
        <w:rPr>
          <w:b/>
          <w:bCs/>
        </w:rPr>
      </w:pPr>
    </w:p>
    <w:p w:rsidR="00785213" w:rsidRDefault="00785213" w:rsidP="00785213">
      <w:pPr>
        <w:jc w:val="both"/>
        <w:rPr>
          <w:b/>
          <w:bCs/>
        </w:rPr>
      </w:pPr>
    </w:p>
    <w:p w:rsidR="00785213" w:rsidRDefault="00785213" w:rsidP="00785213">
      <w:pPr>
        <w:pageBreakBefore/>
        <w:jc w:val="both"/>
        <w:rPr>
          <w:b/>
          <w:bCs/>
        </w:rPr>
      </w:pPr>
    </w:p>
    <w:p w:rsidR="00785213" w:rsidRDefault="00785213" w:rsidP="00785213">
      <w:pPr>
        <w:jc w:val="both"/>
      </w:pPr>
      <w:r>
        <w:rPr>
          <w:b/>
          <w:bCs/>
        </w:rPr>
        <w:t>6. PROJECT MANAGEMENT RELATED STATISTICS</w:t>
      </w:r>
    </w:p>
    <w:p w:rsidR="00785213" w:rsidRDefault="00785213" w:rsidP="00785213">
      <w:pPr>
        <w:ind w:left="720"/>
        <w:jc w:val="both"/>
        <w:rPr>
          <w:b/>
          <w:bCs/>
          <w:sz w:val="20"/>
          <w:lang w:val="en-IN"/>
        </w:rPr>
      </w:pPr>
    </w:p>
    <w:p w:rsidR="00785213" w:rsidRDefault="001B7BB4" w:rsidP="00785213">
      <w:pPr>
        <w:ind w:left="720"/>
        <w:jc w:val="both"/>
        <w:rPr>
          <w:b/>
          <w:bCs/>
          <w:sz w:val="20"/>
          <w:lang w:val="en-IN"/>
        </w:rPr>
      </w:pPr>
      <w:r>
        <w:rPr>
          <w:noProof/>
          <w:lang w:val="en-IN" w:eastAsia="en-IN"/>
        </w:rPr>
        <mc:AlternateContent>
          <mc:Choice Requires="wps">
            <w:drawing>
              <wp:anchor distT="4294967295" distB="4294967295" distL="114300" distR="114300" simplePos="0" relativeHeight="251663360" behindDoc="0" locked="0" layoutInCell="1" allowOverlap="1">
                <wp:simplePos x="0" y="0"/>
                <wp:positionH relativeFrom="column">
                  <wp:posOffset>0</wp:posOffset>
                </wp:positionH>
                <wp:positionV relativeFrom="paragraph">
                  <wp:posOffset>40004</wp:posOffset>
                </wp:positionV>
                <wp:extent cx="5829300" cy="0"/>
                <wp:effectExtent l="38100" t="38100" r="38100" b="38100"/>
                <wp:wrapNone/>
                <wp:docPr id="14"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B59B306" id="Straight Connector 20"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3.15pt" to="459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" strokeweight="1.59mm">
                <v:stroke joinstyle="miter" endcap="square"/>
              </v:line>
            </w:pict>
          </mc:Fallback>
        </mc:AlternateContent>
      </w:r>
    </w:p>
    <w:tbl>
      <w:tblPr>
        <w:tblW w:w="9461" w:type="dxa"/>
        <w:tblInd w:w="-4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1781"/>
        <w:gridCol w:w="3016"/>
        <w:gridCol w:w="1682"/>
        <w:gridCol w:w="2982"/>
      </w:tblGrid>
      <w:tr w:rsidR="001B7BB4" w:rsidTr="00166CDE">
        <w:trPr>
          <w:trHeight w:val="667"/>
        </w:trPr>
        <w:tc>
          <w:tcPr>
            <w:tcW w:w="1781" w:type="dxa"/>
            <w:shd w:val="clear" w:color="auto" w:fill="auto"/>
            <w:vAlign w:val="center"/>
          </w:tcPr>
          <w:p w:rsidR="00785213" w:rsidRDefault="00785213" w:rsidP="00780D68">
            <w:pPr>
              <w:rPr>
                <w:rStyle w:val="Strong"/>
                <w:rFonts w:ascii="Verdana" w:hAnsi="Verdana" w:cs="Verdana"/>
                <w:color w:val="000000"/>
                <w:sz w:val="20"/>
                <w:szCs w:val="15"/>
              </w:rPr>
            </w:pPr>
            <w:r>
              <w:rPr>
                <w:rStyle w:val="Strong"/>
                <w:rFonts w:ascii="Verdana" w:hAnsi="Verdana" w:cs="Verdana"/>
                <w:color w:val="000000"/>
                <w:sz w:val="20"/>
                <w:szCs w:val="15"/>
              </w:rPr>
              <w:t xml:space="preserve">    DATE</w:t>
            </w:r>
          </w:p>
        </w:tc>
        <w:tc>
          <w:tcPr>
            <w:tcW w:w="3016" w:type="dxa"/>
            <w:shd w:val="clear" w:color="auto" w:fill="auto"/>
            <w:vAlign w:val="center"/>
          </w:tcPr>
          <w:p w:rsidR="00785213" w:rsidRDefault="00785213" w:rsidP="00780D68">
            <w:pPr>
              <w:rPr>
                <w:rStyle w:val="Strong"/>
                <w:b w:val="0"/>
                <w:bCs w:val="0"/>
                <w:i/>
                <w:iCs/>
              </w:rPr>
            </w:pPr>
            <w:r>
              <w:rPr>
                <w:rStyle w:val="Strong"/>
                <w:rFonts w:ascii="Verdana" w:hAnsi="Verdana" w:cs="Verdana"/>
                <w:color w:val="000000"/>
                <w:sz w:val="20"/>
                <w:szCs w:val="15"/>
              </w:rPr>
              <w:t>WORK PERFORMED</w:t>
            </w:r>
          </w:p>
        </w:tc>
        <w:tc>
          <w:tcPr>
            <w:tcW w:w="1682" w:type="dxa"/>
            <w:shd w:val="clear" w:color="auto" w:fill="auto"/>
            <w:vAlign w:val="center"/>
          </w:tcPr>
          <w:p w:rsidR="00785213" w:rsidRDefault="00785213" w:rsidP="00785213">
            <w:pPr>
              <w:pStyle w:val="Heading1"/>
              <w:numPr>
                <w:ilvl w:val="0"/>
                <w:numId w:val="1"/>
              </w:numPr>
              <w:rPr>
                <w:rStyle w:val="Strong"/>
                <w:rFonts w:ascii="Verdana" w:hAnsi="Verdana" w:cs="Verdana"/>
                <w:color w:val="000000"/>
                <w:sz w:val="20"/>
                <w:szCs w:val="15"/>
              </w:rPr>
            </w:pPr>
            <w:r>
              <w:rPr>
                <w:rStyle w:val="Strong"/>
                <w:b/>
                <w:bCs/>
                <w:u w:val="none"/>
              </w:rPr>
              <w:t>SLC Phase</w:t>
            </w:r>
          </w:p>
        </w:tc>
        <w:tc>
          <w:tcPr>
            <w:tcW w:w="2982" w:type="dxa"/>
            <w:shd w:val="clear" w:color="auto" w:fill="auto"/>
            <w:vAlign w:val="center"/>
          </w:tcPr>
          <w:p w:rsidR="00785213" w:rsidRDefault="00785213" w:rsidP="00780D68">
            <w:r>
              <w:rPr>
                <w:rStyle w:val="Strong"/>
                <w:rFonts w:ascii="Verdana" w:hAnsi="Verdana" w:cs="Verdana"/>
                <w:color w:val="000000"/>
                <w:sz w:val="20"/>
                <w:szCs w:val="15"/>
              </w:rPr>
              <w:t>Additional Notes</w:t>
            </w:r>
          </w:p>
        </w:tc>
      </w:tr>
      <w:tr w:rsidR="001B7BB4" w:rsidTr="00166CDE">
        <w:trPr>
          <w:trHeight w:val="790"/>
        </w:trPr>
        <w:tc>
          <w:tcPr>
            <w:tcW w:w="1781" w:type="dxa"/>
            <w:shd w:val="clear" w:color="auto" w:fill="auto"/>
            <w:vAlign w:val="center"/>
          </w:tcPr>
          <w:p w:rsidR="00785213" w:rsidRDefault="00C10208" w:rsidP="00780D68">
            <w:pPr>
              <w:rPr>
                <w:rFonts w:ascii="Verdana" w:hAnsi="Verdana" w:cs="Verdana"/>
                <w:color w:val="000000"/>
                <w:sz w:val="20"/>
                <w:szCs w:val="15"/>
              </w:rPr>
            </w:pPr>
            <w:r>
              <w:rPr>
                <w:rFonts w:ascii="Verdana" w:hAnsi="Verdana" w:cs="Verdana"/>
                <w:color w:val="000000"/>
                <w:sz w:val="20"/>
                <w:szCs w:val="15"/>
              </w:rPr>
              <w:t>OCT 15 2022</w:t>
            </w:r>
          </w:p>
        </w:tc>
        <w:tc>
          <w:tcPr>
            <w:tcW w:w="3016" w:type="dxa"/>
            <w:shd w:val="clear" w:color="auto" w:fill="auto"/>
            <w:vAlign w:val="center"/>
          </w:tcPr>
          <w:p w:rsidR="00785213" w:rsidRDefault="00785213" w:rsidP="00780D68">
            <w:pPr>
              <w:rPr>
                <w:rFonts w:ascii="Verdana" w:hAnsi="Verdana" w:cs="Verdana"/>
                <w:color w:val="000000"/>
                <w:sz w:val="20"/>
                <w:szCs w:val="15"/>
              </w:rPr>
            </w:pPr>
            <w:r>
              <w:rPr>
                <w:rFonts w:ascii="Verdana" w:hAnsi="Verdana" w:cs="Verdana"/>
                <w:color w:val="000000"/>
                <w:sz w:val="20"/>
                <w:szCs w:val="15"/>
              </w:rPr>
              <w:t>Project Allotment and User Requirements Gathering</w:t>
            </w:r>
          </w:p>
        </w:tc>
        <w:tc>
          <w:tcPr>
            <w:tcW w:w="1682" w:type="dxa"/>
            <w:shd w:val="clear" w:color="auto" w:fill="auto"/>
            <w:vAlign w:val="center"/>
          </w:tcPr>
          <w:p w:rsidR="00785213" w:rsidRDefault="00785213" w:rsidP="00780D68">
            <w:pPr>
              <w:rPr>
                <w:rFonts w:ascii="Verdana" w:hAnsi="Verdana" w:cs="Verdana"/>
                <w:color w:val="000000"/>
                <w:sz w:val="20"/>
                <w:szCs w:val="15"/>
              </w:rPr>
            </w:pPr>
            <w:r>
              <w:rPr>
                <w:rFonts w:ascii="Verdana" w:hAnsi="Verdana" w:cs="Verdana"/>
                <w:color w:val="000000"/>
                <w:sz w:val="20"/>
                <w:szCs w:val="15"/>
              </w:rPr>
              <w:t xml:space="preserve">Feasibility Study </w:t>
            </w:r>
          </w:p>
        </w:tc>
        <w:tc>
          <w:tcPr>
            <w:tcW w:w="2982" w:type="dxa"/>
            <w:shd w:val="clear" w:color="auto" w:fill="auto"/>
            <w:vAlign w:val="center"/>
          </w:tcPr>
          <w:p w:rsidR="00785213" w:rsidRDefault="00785213" w:rsidP="00780D68">
            <w:r>
              <w:rPr>
                <w:rFonts w:ascii="Verdana" w:hAnsi="Verdana" w:cs="Verdana"/>
                <w:color w:val="000000"/>
                <w:sz w:val="20"/>
                <w:szCs w:val="15"/>
              </w:rPr>
              <w:t xml:space="preserve">Our team met the client Mr. </w:t>
            </w:r>
            <w:proofErr w:type="spellStart"/>
            <w:r>
              <w:rPr>
                <w:rFonts w:ascii="Verdana" w:hAnsi="Verdana" w:cs="Verdana"/>
                <w:color w:val="000000"/>
                <w:sz w:val="20"/>
                <w:szCs w:val="15"/>
              </w:rPr>
              <w:t>Nitinkudale</w:t>
            </w:r>
            <w:proofErr w:type="spellEnd"/>
            <w:r>
              <w:rPr>
                <w:rFonts w:ascii="Verdana" w:hAnsi="Verdana" w:cs="Verdana"/>
                <w:color w:val="000000"/>
                <w:sz w:val="20"/>
                <w:szCs w:val="15"/>
              </w:rPr>
              <w:t xml:space="preserve"> (CEO, SIIT Pune) to know his requirements.</w:t>
            </w:r>
          </w:p>
        </w:tc>
      </w:tr>
      <w:tr w:rsidR="001B7BB4" w:rsidTr="00166CDE">
        <w:trPr>
          <w:trHeight w:val="1065"/>
        </w:trPr>
        <w:tc>
          <w:tcPr>
            <w:tcW w:w="1781" w:type="dxa"/>
            <w:shd w:val="clear" w:color="auto" w:fill="auto"/>
            <w:vAlign w:val="center"/>
          </w:tcPr>
          <w:p w:rsidR="00785213" w:rsidRDefault="00C10208" w:rsidP="00780D68">
            <w:pPr>
              <w:rPr>
                <w:rFonts w:ascii="Verdana" w:eastAsia="Arial Unicode MS" w:hAnsi="Verdana" w:cs="Arial Unicode MS"/>
                <w:color w:val="000000"/>
                <w:sz w:val="20"/>
                <w:szCs w:val="15"/>
              </w:rPr>
            </w:pPr>
            <w:r>
              <w:rPr>
                <w:rFonts w:ascii="Verdana" w:hAnsi="Verdana" w:cs="Verdana"/>
                <w:color w:val="000000"/>
                <w:sz w:val="20"/>
                <w:szCs w:val="15"/>
              </w:rPr>
              <w:t>OCT 22 2022</w:t>
            </w:r>
          </w:p>
        </w:tc>
        <w:tc>
          <w:tcPr>
            <w:tcW w:w="3016" w:type="dxa"/>
            <w:shd w:val="clear" w:color="auto" w:fill="auto"/>
            <w:vAlign w:val="center"/>
          </w:tcPr>
          <w:p w:rsidR="00785213" w:rsidRDefault="00785213" w:rsidP="00780D68">
            <w:pPr>
              <w:rPr>
                <w:rFonts w:ascii="Verdana" w:eastAsia="Arial Unicode MS" w:hAnsi="Verdana" w:cs="Arial Unicode MS"/>
                <w:color w:val="000000"/>
                <w:sz w:val="20"/>
                <w:szCs w:val="15"/>
              </w:rPr>
            </w:pPr>
            <w:r>
              <w:rPr>
                <w:rFonts w:ascii="Verdana" w:eastAsia="Arial Unicode MS" w:hAnsi="Verdana" w:cs="Arial Unicode MS"/>
                <w:color w:val="000000"/>
                <w:sz w:val="20"/>
                <w:szCs w:val="15"/>
              </w:rPr>
              <w:t>Initial SRS Document Validation</w:t>
            </w:r>
          </w:p>
          <w:p w:rsidR="00785213" w:rsidRDefault="00785213" w:rsidP="00780D68">
            <w:pPr>
              <w:rPr>
                <w:rFonts w:ascii="Verdana" w:hAnsi="Verdana" w:cs="Verdana"/>
                <w:color w:val="000000"/>
                <w:sz w:val="20"/>
                <w:szCs w:val="15"/>
              </w:rPr>
            </w:pPr>
            <w:r>
              <w:rPr>
                <w:rFonts w:ascii="Verdana" w:eastAsia="Arial Unicode MS" w:hAnsi="Verdana" w:cs="Arial Unicode MS"/>
                <w:color w:val="000000"/>
                <w:sz w:val="20"/>
                <w:szCs w:val="15"/>
              </w:rPr>
              <w:t>And Team Structure Decided</w:t>
            </w:r>
          </w:p>
        </w:tc>
        <w:tc>
          <w:tcPr>
            <w:tcW w:w="1682" w:type="dxa"/>
            <w:shd w:val="clear" w:color="auto" w:fill="auto"/>
            <w:vAlign w:val="center"/>
          </w:tcPr>
          <w:p w:rsidR="00785213" w:rsidRDefault="00785213" w:rsidP="00780D68">
            <w:pPr>
              <w:rPr>
                <w:rFonts w:ascii="Verdana" w:hAnsi="Verdana" w:cs="Verdana"/>
                <w:color w:val="000000"/>
                <w:sz w:val="20"/>
                <w:szCs w:val="15"/>
              </w:rPr>
            </w:pPr>
            <w:r>
              <w:rPr>
                <w:rFonts w:ascii="Verdana" w:hAnsi="Verdana" w:cs="Verdana"/>
                <w:color w:val="000000"/>
                <w:sz w:val="20"/>
                <w:szCs w:val="15"/>
              </w:rPr>
              <w:t>Requirement Analysis</w:t>
            </w:r>
          </w:p>
          <w:p w:rsidR="00785213" w:rsidRDefault="00785213" w:rsidP="00780D68">
            <w:pPr>
              <w:rPr>
                <w:rFonts w:ascii="Verdana" w:hAnsi="Verdana" w:cs="Verdana"/>
                <w:color w:val="000000"/>
                <w:sz w:val="20"/>
                <w:szCs w:val="15"/>
              </w:rPr>
            </w:pPr>
            <w:r>
              <w:rPr>
                <w:rFonts w:ascii="Verdana" w:hAnsi="Verdana" w:cs="Verdana"/>
                <w:color w:val="000000"/>
                <w:sz w:val="20"/>
                <w:szCs w:val="15"/>
              </w:rPr>
              <w:t>(Elicitation)</w:t>
            </w:r>
          </w:p>
        </w:tc>
        <w:tc>
          <w:tcPr>
            <w:tcW w:w="2982" w:type="dxa"/>
            <w:shd w:val="clear" w:color="auto" w:fill="auto"/>
            <w:vAlign w:val="center"/>
          </w:tcPr>
          <w:p w:rsidR="00785213" w:rsidRDefault="00785213" w:rsidP="00780D68">
            <w:r>
              <w:rPr>
                <w:rFonts w:ascii="Verdana" w:hAnsi="Verdana" w:cs="Verdana"/>
                <w:color w:val="000000"/>
                <w:sz w:val="20"/>
                <w:szCs w:val="15"/>
              </w:rPr>
              <w:t>The initial SRS was presented to the client to understand his requirements better</w:t>
            </w:r>
          </w:p>
        </w:tc>
      </w:tr>
      <w:tr w:rsidR="001B7BB4" w:rsidTr="00166CDE">
        <w:trPr>
          <w:trHeight w:val="878"/>
        </w:trPr>
        <w:tc>
          <w:tcPr>
            <w:tcW w:w="1781" w:type="dxa"/>
            <w:shd w:val="clear" w:color="auto" w:fill="auto"/>
            <w:vAlign w:val="center"/>
          </w:tcPr>
          <w:p w:rsidR="00785213" w:rsidRDefault="00785213" w:rsidP="00780D68">
            <w:pPr>
              <w:rPr>
                <w:rFonts w:ascii="Verdana" w:hAnsi="Verdana" w:cs="Verdana"/>
                <w:color w:val="000000"/>
                <w:sz w:val="20"/>
                <w:szCs w:val="15"/>
              </w:rPr>
            </w:pPr>
            <w:r>
              <w:rPr>
                <w:rFonts w:ascii="Verdana" w:hAnsi="Verdana" w:cs="Verdana"/>
                <w:color w:val="000000"/>
                <w:sz w:val="20"/>
                <w:szCs w:val="15"/>
              </w:rPr>
              <w:t>JAN 18,2015</w:t>
            </w:r>
          </w:p>
        </w:tc>
        <w:tc>
          <w:tcPr>
            <w:tcW w:w="3016" w:type="dxa"/>
            <w:shd w:val="clear" w:color="auto" w:fill="auto"/>
            <w:vAlign w:val="center"/>
          </w:tcPr>
          <w:p w:rsidR="00785213" w:rsidRDefault="00785213" w:rsidP="00780D68">
            <w:pPr>
              <w:rPr>
                <w:rFonts w:ascii="Verdana" w:hAnsi="Verdana" w:cs="Verdana"/>
                <w:color w:val="000000"/>
                <w:sz w:val="20"/>
                <w:szCs w:val="15"/>
              </w:rPr>
            </w:pPr>
            <w:r>
              <w:rPr>
                <w:rFonts w:ascii="Verdana" w:hAnsi="Verdana" w:cs="Verdana"/>
                <w:color w:val="000000"/>
                <w:sz w:val="20"/>
                <w:szCs w:val="15"/>
              </w:rPr>
              <w:t>Designing the use-cases, Class Diagram, Collaboration Diagram, E-R Diagram and User Interfaces</w:t>
            </w:r>
          </w:p>
        </w:tc>
        <w:tc>
          <w:tcPr>
            <w:tcW w:w="1682" w:type="dxa"/>
            <w:shd w:val="clear" w:color="auto" w:fill="auto"/>
            <w:vAlign w:val="center"/>
          </w:tcPr>
          <w:p w:rsidR="00785213" w:rsidRDefault="00785213" w:rsidP="00780D68">
            <w:pPr>
              <w:rPr>
                <w:rFonts w:ascii="Verdana" w:hAnsi="Verdana" w:cs="Verdana"/>
                <w:color w:val="000000"/>
                <w:sz w:val="20"/>
                <w:szCs w:val="15"/>
              </w:rPr>
            </w:pPr>
            <w:r>
              <w:rPr>
                <w:rFonts w:ascii="Verdana" w:hAnsi="Verdana" w:cs="Verdana"/>
                <w:color w:val="000000"/>
                <w:sz w:val="20"/>
                <w:szCs w:val="15"/>
              </w:rPr>
              <w:t>Requirement Analysis &amp;</w:t>
            </w:r>
          </w:p>
          <w:p w:rsidR="00785213" w:rsidRDefault="00785213" w:rsidP="00780D68">
            <w:pPr>
              <w:rPr>
                <w:rFonts w:ascii="Verdana" w:eastAsia="Arial Unicode MS" w:hAnsi="Verdana" w:cs="Arial Unicode MS"/>
                <w:color w:val="000000"/>
                <w:sz w:val="20"/>
                <w:szCs w:val="15"/>
              </w:rPr>
            </w:pPr>
            <w:r>
              <w:rPr>
                <w:rFonts w:ascii="Verdana" w:hAnsi="Verdana" w:cs="Verdana"/>
                <w:color w:val="000000"/>
                <w:sz w:val="20"/>
                <w:szCs w:val="15"/>
              </w:rPr>
              <w:t>Design Phase</w:t>
            </w:r>
          </w:p>
        </w:tc>
        <w:tc>
          <w:tcPr>
            <w:tcW w:w="2982" w:type="dxa"/>
            <w:shd w:val="clear" w:color="auto" w:fill="auto"/>
            <w:vAlign w:val="center"/>
          </w:tcPr>
          <w:p w:rsidR="00785213" w:rsidRDefault="00785213" w:rsidP="00780D68">
            <w:pPr>
              <w:rPr>
                <w:rFonts w:ascii="Verdana" w:eastAsia="Arial Unicode MS" w:hAnsi="Verdana" w:cs="Arial Unicode MS"/>
                <w:color w:val="000000"/>
                <w:sz w:val="20"/>
                <w:szCs w:val="15"/>
              </w:rPr>
            </w:pPr>
            <w:r>
              <w:rPr>
                <w:rFonts w:ascii="Verdana" w:eastAsia="Arial Unicode MS" w:hAnsi="Verdana" w:cs="Arial Unicode MS"/>
                <w:color w:val="000000"/>
                <w:sz w:val="20"/>
                <w:szCs w:val="15"/>
              </w:rPr>
              <w:t>Database Design completed</w:t>
            </w:r>
          </w:p>
          <w:p w:rsidR="00785213" w:rsidRDefault="00785213" w:rsidP="00780D68">
            <w:pPr>
              <w:rPr>
                <w:rFonts w:ascii="Verdana" w:eastAsia="Arial Unicode MS" w:hAnsi="Verdana" w:cs="Arial Unicode MS"/>
                <w:color w:val="000000"/>
                <w:sz w:val="20"/>
                <w:szCs w:val="15"/>
              </w:rPr>
            </w:pPr>
          </w:p>
        </w:tc>
      </w:tr>
      <w:tr w:rsidR="001B7BB4" w:rsidTr="00166CDE">
        <w:trPr>
          <w:trHeight w:val="1333"/>
        </w:trPr>
        <w:tc>
          <w:tcPr>
            <w:tcW w:w="1781" w:type="dxa"/>
            <w:shd w:val="clear" w:color="auto" w:fill="auto"/>
            <w:vAlign w:val="center"/>
          </w:tcPr>
          <w:p w:rsidR="00785213" w:rsidRDefault="00785213" w:rsidP="00780D68">
            <w:pPr>
              <w:rPr>
                <w:rFonts w:ascii="Verdana" w:hAnsi="Verdana" w:cs="Verdana"/>
                <w:color w:val="000000"/>
                <w:sz w:val="20"/>
                <w:szCs w:val="15"/>
              </w:rPr>
            </w:pPr>
            <w:r>
              <w:rPr>
                <w:rFonts w:ascii="Verdana" w:hAnsi="Verdana" w:cs="Verdana"/>
                <w:color w:val="000000"/>
                <w:sz w:val="20"/>
                <w:szCs w:val="15"/>
              </w:rPr>
              <w:t>JAN 19,2015</w:t>
            </w:r>
          </w:p>
        </w:tc>
        <w:tc>
          <w:tcPr>
            <w:tcW w:w="3016" w:type="dxa"/>
            <w:shd w:val="clear" w:color="auto" w:fill="auto"/>
            <w:vAlign w:val="center"/>
          </w:tcPr>
          <w:p w:rsidR="00785213" w:rsidRDefault="00785213" w:rsidP="00780D68">
            <w:pPr>
              <w:rPr>
                <w:rFonts w:ascii="Verdana" w:hAnsi="Verdana" w:cs="Verdana"/>
                <w:color w:val="000000"/>
                <w:sz w:val="20"/>
                <w:szCs w:val="15"/>
              </w:rPr>
            </w:pPr>
            <w:r>
              <w:rPr>
                <w:rFonts w:ascii="Verdana" w:hAnsi="Verdana" w:cs="Verdana"/>
                <w:color w:val="000000"/>
                <w:sz w:val="20"/>
                <w:szCs w:val="15"/>
              </w:rPr>
              <w:t xml:space="preserve">Business Logic Component </w:t>
            </w:r>
            <w:proofErr w:type="gramStart"/>
            <w:r>
              <w:rPr>
                <w:rFonts w:ascii="Verdana" w:hAnsi="Verdana" w:cs="Verdana"/>
                <w:color w:val="000000"/>
                <w:sz w:val="20"/>
                <w:szCs w:val="15"/>
              </w:rPr>
              <w:t>design</w:t>
            </w:r>
            <w:proofErr w:type="gramEnd"/>
            <w:r>
              <w:rPr>
                <w:rFonts w:ascii="Verdana" w:hAnsi="Verdana" w:cs="Verdana"/>
                <w:color w:val="000000"/>
                <w:sz w:val="20"/>
                <w:szCs w:val="15"/>
              </w:rPr>
              <w:t xml:space="preserve"> Started</w:t>
            </w:r>
          </w:p>
        </w:tc>
        <w:tc>
          <w:tcPr>
            <w:tcW w:w="1682" w:type="dxa"/>
            <w:shd w:val="clear" w:color="auto" w:fill="auto"/>
            <w:vAlign w:val="center"/>
          </w:tcPr>
          <w:p w:rsidR="00785213" w:rsidRDefault="00785213" w:rsidP="00780D68">
            <w:pPr>
              <w:rPr>
                <w:rFonts w:ascii="Verdana" w:eastAsia="Arial Unicode MS" w:hAnsi="Verdana" w:cs="Arial Unicode MS"/>
                <w:color w:val="000000"/>
                <w:sz w:val="20"/>
                <w:szCs w:val="15"/>
              </w:rPr>
            </w:pPr>
            <w:r>
              <w:rPr>
                <w:rFonts w:ascii="Verdana" w:hAnsi="Verdana" w:cs="Verdana"/>
                <w:color w:val="000000"/>
                <w:sz w:val="20"/>
                <w:szCs w:val="15"/>
              </w:rPr>
              <w:t>Design Phase</w:t>
            </w:r>
          </w:p>
        </w:tc>
        <w:tc>
          <w:tcPr>
            <w:tcW w:w="2982" w:type="dxa"/>
            <w:shd w:val="clear" w:color="auto" w:fill="auto"/>
            <w:vAlign w:val="center"/>
          </w:tcPr>
          <w:p w:rsidR="00785213" w:rsidRDefault="00785213" w:rsidP="00780D68">
            <w:r>
              <w:rPr>
                <w:rFonts w:ascii="Verdana" w:eastAsia="Arial Unicode MS" w:hAnsi="Verdana" w:cs="Arial Unicode MS"/>
                <w:color w:val="000000"/>
                <w:sz w:val="20"/>
                <w:szCs w:val="15"/>
              </w:rPr>
              <w:t>----------------------</w:t>
            </w:r>
          </w:p>
        </w:tc>
      </w:tr>
      <w:tr w:rsidR="001B7BB4" w:rsidTr="00166CDE">
        <w:trPr>
          <w:trHeight w:val="1234"/>
        </w:trPr>
        <w:tc>
          <w:tcPr>
            <w:tcW w:w="1781" w:type="dxa"/>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JAN 20,2015</w:t>
            </w:r>
          </w:p>
        </w:tc>
        <w:tc>
          <w:tcPr>
            <w:tcW w:w="3016" w:type="dxa"/>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Coding Phase Started</w:t>
            </w:r>
          </w:p>
        </w:tc>
        <w:tc>
          <w:tcPr>
            <w:tcW w:w="1682" w:type="dxa"/>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Coding Phase</w:t>
            </w:r>
          </w:p>
        </w:tc>
        <w:tc>
          <w:tcPr>
            <w:tcW w:w="2982" w:type="dxa"/>
            <w:shd w:val="clear" w:color="auto" w:fill="auto"/>
            <w:vAlign w:val="center"/>
          </w:tcPr>
          <w:p w:rsidR="00785213" w:rsidRDefault="00785213" w:rsidP="00780D68">
            <w:r>
              <w:rPr>
                <w:rFonts w:ascii="Verdana" w:hAnsi="Verdana" w:cs="Verdana"/>
                <w:color w:val="000000"/>
                <w:sz w:val="20"/>
                <w:szCs w:val="15"/>
              </w:rPr>
              <w:t>70% of Class Library implemented.</w:t>
            </w:r>
          </w:p>
        </w:tc>
      </w:tr>
      <w:tr w:rsidR="001B7BB4" w:rsidTr="00166CDE">
        <w:trPr>
          <w:trHeight w:val="1234"/>
        </w:trPr>
        <w:tc>
          <w:tcPr>
            <w:tcW w:w="1781" w:type="dxa"/>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JAN 21,2015</w:t>
            </w:r>
          </w:p>
        </w:tc>
        <w:tc>
          <w:tcPr>
            <w:tcW w:w="3016" w:type="dxa"/>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Implementation of Web Application and Window Application Started</w:t>
            </w:r>
          </w:p>
        </w:tc>
        <w:tc>
          <w:tcPr>
            <w:tcW w:w="1682" w:type="dxa"/>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Coding Phase</w:t>
            </w:r>
          </w:p>
        </w:tc>
        <w:tc>
          <w:tcPr>
            <w:tcW w:w="2982" w:type="dxa"/>
            <w:shd w:val="clear" w:color="auto" w:fill="auto"/>
            <w:vAlign w:val="center"/>
          </w:tcPr>
          <w:p w:rsidR="00785213" w:rsidRDefault="00785213" w:rsidP="00780D68">
            <w:r>
              <w:rPr>
                <w:rFonts w:ascii="Verdana" w:hAnsi="Verdana" w:cs="Verdana"/>
                <w:color w:val="000000"/>
                <w:sz w:val="20"/>
                <w:szCs w:val="15"/>
              </w:rPr>
              <w:t>Class Library Development going on.</w:t>
            </w:r>
          </w:p>
        </w:tc>
      </w:tr>
      <w:tr w:rsidR="001B7BB4" w:rsidTr="00166CDE">
        <w:trPr>
          <w:trHeight w:val="1234"/>
        </w:trPr>
        <w:tc>
          <w:tcPr>
            <w:tcW w:w="1781" w:type="dxa"/>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JAN 22, 2015</w:t>
            </w:r>
          </w:p>
        </w:tc>
        <w:tc>
          <w:tcPr>
            <w:tcW w:w="3016" w:type="dxa"/>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Off</w:t>
            </w:r>
          </w:p>
        </w:tc>
        <w:tc>
          <w:tcPr>
            <w:tcW w:w="1682" w:type="dxa"/>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Off</w:t>
            </w:r>
          </w:p>
        </w:tc>
        <w:tc>
          <w:tcPr>
            <w:tcW w:w="2982" w:type="dxa"/>
            <w:shd w:val="clear" w:color="auto" w:fill="auto"/>
            <w:vAlign w:val="center"/>
          </w:tcPr>
          <w:p w:rsidR="00785213" w:rsidRDefault="00785213" w:rsidP="00780D68">
            <w:r>
              <w:rPr>
                <w:rFonts w:ascii="Verdana" w:hAnsi="Verdana" w:cs="Verdana"/>
                <w:color w:val="000000"/>
                <w:sz w:val="20"/>
                <w:szCs w:val="15"/>
              </w:rPr>
              <w:t>Off</w:t>
            </w:r>
          </w:p>
        </w:tc>
      </w:tr>
      <w:tr w:rsidR="001B7BB4" w:rsidTr="00166CDE">
        <w:trPr>
          <w:trHeight w:val="1234"/>
        </w:trPr>
        <w:tc>
          <w:tcPr>
            <w:tcW w:w="1781" w:type="dxa"/>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JAN 23, 2015</w:t>
            </w:r>
          </w:p>
        </w:tc>
        <w:tc>
          <w:tcPr>
            <w:tcW w:w="3016" w:type="dxa"/>
            <w:shd w:val="clear" w:color="auto" w:fill="auto"/>
            <w:vAlign w:val="center"/>
          </w:tcPr>
          <w:p w:rsidR="00785213" w:rsidRDefault="00785213" w:rsidP="00780D68">
            <w:pPr>
              <w:pStyle w:val="NormalWeb"/>
              <w:spacing w:before="0"/>
              <w:rPr>
                <w:rFonts w:ascii="Verdana" w:hAnsi="Verdana" w:cs="Verdana"/>
                <w:color w:val="000000"/>
                <w:sz w:val="20"/>
                <w:szCs w:val="15"/>
              </w:rPr>
            </w:pPr>
            <w:r>
              <w:rPr>
                <w:rFonts w:ascii="Verdana" w:hAnsi="Verdana" w:cs="Verdana"/>
                <w:color w:val="000000"/>
                <w:sz w:val="20"/>
                <w:szCs w:val="15"/>
              </w:rPr>
              <w:t>Implementation of Web Application and Window Application Continued</w:t>
            </w:r>
          </w:p>
          <w:p w:rsidR="00785213" w:rsidRDefault="00785213" w:rsidP="00780D68">
            <w:pPr>
              <w:pStyle w:val="NormalWeb"/>
              <w:spacing w:after="0"/>
              <w:rPr>
                <w:rFonts w:ascii="Verdana" w:hAnsi="Verdana" w:cs="Verdana"/>
                <w:color w:val="000000"/>
                <w:sz w:val="20"/>
                <w:szCs w:val="15"/>
              </w:rPr>
            </w:pPr>
          </w:p>
        </w:tc>
        <w:tc>
          <w:tcPr>
            <w:tcW w:w="1682" w:type="dxa"/>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Coding Phase and Unit Testing</w:t>
            </w:r>
          </w:p>
        </w:tc>
        <w:tc>
          <w:tcPr>
            <w:tcW w:w="2982" w:type="dxa"/>
            <w:shd w:val="clear" w:color="auto" w:fill="auto"/>
            <w:vAlign w:val="center"/>
          </w:tcPr>
          <w:p w:rsidR="00785213" w:rsidRDefault="00785213" w:rsidP="00780D68">
            <w:r>
              <w:rPr>
                <w:rFonts w:ascii="Verdana" w:hAnsi="Verdana" w:cs="Verdana"/>
                <w:color w:val="000000"/>
                <w:sz w:val="20"/>
                <w:szCs w:val="15"/>
              </w:rPr>
              <w:t>Class Library Modified as per the need.</w:t>
            </w:r>
          </w:p>
        </w:tc>
      </w:tr>
      <w:tr w:rsidR="001B7BB4" w:rsidTr="00166CDE">
        <w:trPr>
          <w:trHeight w:val="1234"/>
        </w:trPr>
        <w:tc>
          <w:tcPr>
            <w:tcW w:w="1781" w:type="dxa"/>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JAN 24, 2015</w:t>
            </w:r>
          </w:p>
        </w:tc>
        <w:tc>
          <w:tcPr>
            <w:tcW w:w="3016" w:type="dxa"/>
            <w:shd w:val="clear" w:color="auto" w:fill="auto"/>
            <w:vAlign w:val="center"/>
          </w:tcPr>
          <w:p w:rsidR="00785213" w:rsidRDefault="00785213" w:rsidP="00780D68">
            <w:pPr>
              <w:pStyle w:val="NormalWeb"/>
              <w:spacing w:before="0"/>
              <w:rPr>
                <w:rFonts w:ascii="Verdana" w:hAnsi="Verdana" w:cs="Verdana"/>
                <w:color w:val="000000"/>
                <w:sz w:val="20"/>
                <w:szCs w:val="15"/>
              </w:rPr>
            </w:pPr>
            <w:r>
              <w:rPr>
                <w:rFonts w:ascii="Verdana" w:hAnsi="Verdana" w:cs="Verdana"/>
                <w:color w:val="000000"/>
                <w:sz w:val="20"/>
                <w:szCs w:val="15"/>
              </w:rPr>
              <w:t>Implementation of Web Application and Window Application Continued</w:t>
            </w:r>
          </w:p>
          <w:p w:rsidR="00785213" w:rsidRDefault="00785213" w:rsidP="00780D68">
            <w:pPr>
              <w:pStyle w:val="NormalWeb"/>
              <w:spacing w:after="0"/>
              <w:rPr>
                <w:rFonts w:ascii="Verdana" w:hAnsi="Verdana" w:cs="Verdana"/>
                <w:color w:val="000000"/>
                <w:sz w:val="20"/>
                <w:szCs w:val="15"/>
              </w:rPr>
            </w:pPr>
          </w:p>
        </w:tc>
        <w:tc>
          <w:tcPr>
            <w:tcW w:w="1682" w:type="dxa"/>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Coding Phase and Unit Testing</w:t>
            </w:r>
          </w:p>
        </w:tc>
        <w:tc>
          <w:tcPr>
            <w:tcW w:w="2982" w:type="dxa"/>
            <w:shd w:val="clear" w:color="auto" w:fill="auto"/>
            <w:vAlign w:val="center"/>
          </w:tcPr>
          <w:p w:rsidR="00785213" w:rsidRDefault="00785213" w:rsidP="00780D68">
            <w:r>
              <w:rPr>
                <w:rFonts w:ascii="Verdana" w:hAnsi="Verdana" w:cs="Verdana"/>
                <w:color w:val="000000"/>
                <w:sz w:val="20"/>
                <w:szCs w:val="15"/>
              </w:rPr>
              <w:t xml:space="preserve">              --</w:t>
            </w:r>
          </w:p>
        </w:tc>
      </w:tr>
      <w:tr w:rsidR="001B7BB4" w:rsidTr="00166CDE">
        <w:trPr>
          <w:trHeight w:val="1234"/>
        </w:trPr>
        <w:tc>
          <w:tcPr>
            <w:tcW w:w="1781" w:type="dxa"/>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lastRenderedPageBreak/>
              <w:t>JAN 25, 2015</w:t>
            </w:r>
          </w:p>
        </w:tc>
        <w:tc>
          <w:tcPr>
            <w:tcW w:w="3016" w:type="dxa"/>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After Ensuring Proper Functioning the Required Validations were Implemented</w:t>
            </w:r>
          </w:p>
        </w:tc>
        <w:tc>
          <w:tcPr>
            <w:tcW w:w="1682" w:type="dxa"/>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Coding Phase and Unit Testing</w:t>
            </w:r>
          </w:p>
        </w:tc>
        <w:tc>
          <w:tcPr>
            <w:tcW w:w="2982" w:type="dxa"/>
            <w:shd w:val="clear" w:color="auto" w:fill="auto"/>
            <w:vAlign w:val="center"/>
          </w:tcPr>
          <w:p w:rsidR="00785213" w:rsidRDefault="00785213" w:rsidP="00780D68">
            <w:r>
              <w:rPr>
                <w:rFonts w:ascii="Verdana" w:hAnsi="Verdana" w:cs="Verdana"/>
                <w:color w:val="000000"/>
                <w:sz w:val="20"/>
                <w:szCs w:val="15"/>
              </w:rPr>
              <w:t>Module Integration was done by the Project Manager</w:t>
            </w:r>
          </w:p>
        </w:tc>
      </w:tr>
      <w:tr w:rsidR="001B7BB4" w:rsidTr="00166CDE">
        <w:trPr>
          <w:trHeight w:val="1234"/>
        </w:trPr>
        <w:tc>
          <w:tcPr>
            <w:tcW w:w="1781" w:type="dxa"/>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JAN 26, 2015</w:t>
            </w:r>
          </w:p>
        </w:tc>
        <w:tc>
          <w:tcPr>
            <w:tcW w:w="3016" w:type="dxa"/>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The Project was Tested by the respective Team Leaders and the Project Manager</w:t>
            </w:r>
          </w:p>
        </w:tc>
        <w:tc>
          <w:tcPr>
            <w:tcW w:w="1682" w:type="dxa"/>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Testing Phase (Module Testing)</w:t>
            </w:r>
          </w:p>
        </w:tc>
        <w:tc>
          <w:tcPr>
            <w:tcW w:w="2982" w:type="dxa"/>
            <w:shd w:val="clear" w:color="auto" w:fill="auto"/>
            <w:vAlign w:val="center"/>
          </w:tcPr>
          <w:p w:rsidR="00785213" w:rsidRDefault="00785213" w:rsidP="00780D68">
            <w:r>
              <w:rPr>
                <w:rFonts w:ascii="Verdana" w:hAnsi="Verdana" w:cs="Verdana"/>
                <w:color w:val="000000"/>
                <w:sz w:val="20"/>
                <w:szCs w:val="15"/>
              </w:rPr>
              <w:t xml:space="preserve">            --</w:t>
            </w:r>
          </w:p>
        </w:tc>
      </w:tr>
      <w:tr w:rsidR="001B7BB4" w:rsidTr="00166CDE">
        <w:trPr>
          <w:trHeight w:val="1234"/>
        </w:trPr>
        <w:tc>
          <w:tcPr>
            <w:tcW w:w="1781" w:type="dxa"/>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JAN 27, 2015</w:t>
            </w:r>
          </w:p>
        </w:tc>
        <w:tc>
          <w:tcPr>
            <w:tcW w:w="3016" w:type="dxa"/>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 xml:space="preserve">The Project was Submitted to Other Project Leader of Other Project Group </w:t>
            </w:r>
            <w:proofErr w:type="gramStart"/>
            <w:r>
              <w:rPr>
                <w:rFonts w:ascii="Verdana" w:hAnsi="Verdana" w:cs="Verdana"/>
                <w:color w:val="000000"/>
                <w:sz w:val="20"/>
                <w:szCs w:val="15"/>
              </w:rPr>
              <w:t>For</w:t>
            </w:r>
            <w:proofErr w:type="gramEnd"/>
            <w:r>
              <w:rPr>
                <w:rFonts w:ascii="Verdana" w:hAnsi="Verdana" w:cs="Verdana"/>
                <w:color w:val="000000"/>
                <w:sz w:val="20"/>
                <w:szCs w:val="15"/>
              </w:rPr>
              <w:t xml:space="preserve"> Testing</w:t>
            </w:r>
          </w:p>
        </w:tc>
        <w:tc>
          <w:tcPr>
            <w:tcW w:w="1682" w:type="dxa"/>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Testing Phase (Acceptance Testing)</w:t>
            </w:r>
          </w:p>
        </w:tc>
        <w:tc>
          <w:tcPr>
            <w:tcW w:w="2982" w:type="dxa"/>
            <w:shd w:val="clear" w:color="auto" w:fill="auto"/>
            <w:vAlign w:val="center"/>
          </w:tcPr>
          <w:p w:rsidR="00785213" w:rsidRDefault="00785213" w:rsidP="00780D68">
            <w:r>
              <w:rPr>
                <w:rFonts w:ascii="Verdana" w:hAnsi="Verdana" w:cs="Verdana"/>
                <w:color w:val="000000"/>
                <w:sz w:val="20"/>
                <w:szCs w:val="15"/>
              </w:rPr>
              <w:t>The Project of Other Team was Taken up by the Team for Testing</w:t>
            </w:r>
          </w:p>
        </w:tc>
      </w:tr>
      <w:tr w:rsidR="001B7BB4" w:rsidTr="00166CDE">
        <w:trPr>
          <w:trHeight w:val="1234"/>
        </w:trPr>
        <w:tc>
          <w:tcPr>
            <w:tcW w:w="1781" w:type="dxa"/>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JAN 28-29, 2015</w:t>
            </w:r>
          </w:p>
        </w:tc>
        <w:tc>
          <w:tcPr>
            <w:tcW w:w="3016" w:type="dxa"/>
            <w:shd w:val="clear" w:color="auto" w:fill="auto"/>
            <w:vAlign w:val="center"/>
          </w:tcPr>
          <w:p w:rsidR="00785213" w:rsidRDefault="00785213" w:rsidP="00780D68">
            <w:pPr>
              <w:pStyle w:val="NormalWeb"/>
              <w:spacing w:before="0"/>
              <w:jc w:val="center"/>
              <w:rPr>
                <w:rFonts w:ascii="Verdana" w:hAnsi="Verdana" w:cs="Verdana"/>
                <w:color w:val="000000"/>
                <w:sz w:val="20"/>
                <w:szCs w:val="15"/>
              </w:rPr>
            </w:pPr>
            <w:r>
              <w:rPr>
                <w:rFonts w:ascii="Verdana" w:hAnsi="Verdana" w:cs="Verdana"/>
                <w:color w:val="000000"/>
                <w:sz w:val="20"/>
                <w:szCs w:val="15"/>
              </w:rPr>
              <w:t>The Errors Found were Removed</w:t>
            </w:r>
          </w:p>
          <w:p w:rsidR="00785213" w:rsidRDefault="00785213" w:rsidP="00780D68">
            <w:pPr>
              <w:pStyle w:val="NormalWeb"/>
              <w:spacing w:after="0"/>
              <w:jc w:val="center"/>
              <w:rPr>
                <w:rFonts w:ascii="Verdana" w:hAnsi="Verdana" w:cs="Verdana"/>
                <w:color w:val="000000"/>
                <w:sz w:val="20"/>
                <w:szCs w:val="15"/>
              </w:rPr>
            </w:pPr>
          </w:p>
        </w:tc>
        <w:tc>
          <w:tcPr>
            <w:tcW w:w="1682" w:type="dxa"/>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Debugging</w:t>
            </w:r>
          </w:p>
        </w:tc>
        <w:tc>
          <w:tcPr>
            <w:tcW w:w="2982" w:type="dxa"/>
            <w:shd w:val="clear" w:color="auto" w:fill="auto"/>
            <w:vAlign w:val="center"/>
          </w:tcPr>
          <w:p w:rsidR="00785213" w:rsidRDefault="00785213" w:rsidP="00780D68">
            <w:r>
              <w:rPr>
                <w:rFonts w:ascii="Verdana" w:hAnsi="Verdana" w:cs="Verdana"/>
                <w:color w:val="000000"/>
                <w:sz w:val="20"/>
                <w:szCs w:val="15"/>
              </w:rPr>
              <w:t>The Project was complete for submission</w:t>
            </w:r>
          </w:p>
        </w:tc>
      </w:tr>
      <w:tr w:rsidR="001B7BB4" w:rsidTr="00166CDE">
        <w:trPr>
          <w:trHeight w:val="1234"/>
        </w:trPr>
        <w:tc>
          <w:tcPr>
            <w:tcW w:w="1781" w:type="dxa"/>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JAN 30, 2015</w:t>
            </w:r>
          </w:p>
        </w:tc>
        <w:tc>
          <w:tcPr>
            <w:tcW w:w="3016" w:type="dxa"/>
            <w:shd w:val="clear" w:color="auto" w:fill="auto"/>
            <w:vAlign w:val="center"/>
          </w:tcPr>
          <w:p w:rsidR="00785213" w:rsidRDefault="00785213" w:rsidP="00780D68">
            <w:pPr>
              <w:pStyle w:val="NormalWeb"/>
              <w:spacing w:before="0" w:after="0"/>
              <w:jc w:val="center"/>
              <w:rPr>
                <w:rFonts w:ascii="Verdana" w:hAnsi="Verdana" w:cs="Verdana"/>
                <w:color w:val="000000"/>
                <w:sz w:val="20"/>
                <w:szCs w:val="15"/>
              </w:rPr>
            </w:pPr>
            <w:r>
              <w:rPr>
                <w:rFonts w:ascii="Verdana" w:hAnsi="Verdana" w:cs="Verdana"/>
                <w:color w:val="000000"/>
                <w:sz w:val="20"/>
                <w:szCs w:val="15"/>
              </w:rPr>
              <w:t>Final Submission of Project</w:t>
            </w:r>
          </w:p>
        </w:tc>
        <w:tc>
          <w:tcPr>
            <w:tcW w:w="1682" w:type="dxa"/>
            <w:shd w:val="clear" w:color="auto" w:fill="auto"/>
            <w:vAlign w:val="center"/>
          </w:tcPr>
          <w:p w:rsidR="00785213" w:rsidRDefault="00785213" w:rsidP="00780D68">
            <w:pPr>
              <w:pStyle w:val="NormalWeb"/>
              <w:snapToGrid w:val="0"/>
              <w:spacing w:before="0" w:after="0"/>
              <w:rPr>
                <w:rFonts w:ascii="Verdana" w:hAnsi="Verdana" w:cs="Verdana"/>
                <w:color w:val="000000"/>
                <w:sz w:val="20"/>
                <w:szCs w:val="15"/>
              </w:rPr>
            </w:pPr>
          </w:p>
        </w:tc>
        <w:tc>
          <w:tcPr>
            <w:tcW w:w="2982" w:type="dxa"/>
            <w:shd w:val="clear" w:color="auto" w:fill="auto"/>
            <w:vAlign w:val="center"/>
          </w:tcPr>
          <w:p w:rsidR="00785213" w:rsidRDefault="00785213" w:rsidP="00780D68">
            <w:pPr>
              <w:snapToGrid w:val="0"/>
              <w:rPr>
                <w:rFonts w:ascii="Verdana" w:hAnsi="Verdana" w:cs="Verdana"/>
                <w:color w:val="000000"/>
                <w:sz w:val="20"/>
                <w:szCs w:val="15"/>
              </w:rPr>
            </w:pPr>
          </w:p>
        </w:tc>
      </w:tr>
    </w:tbl>
    <w:p w:rsidR="00785213" w:rsidRDefault="00785213" w:rsidP="00785213">
      <w:pPr>
        <w:pStyle w:val="Title"/>
        <w:jc w:val="both"/>
      </w:pPr>
    </w:p>
    <w:p w:rsidR="00785213" w:rsidRDefault="00785213" w:rsidP="00785213">
      <w:pPr>
        <w:pStyle w:val="Title"/>
        <w:jc w:val="both"/>
      </w:pPr>
    </w:p>
    <w:p w:rsidR="00785213" w:rsidRDefault="00785213" w:rsidP="00785213">
      <w:pPr>
        <w:pStyle w:val="Title"/>
        <w:jc w:val="both"/>
      </w:pPr>
    </w:p>
    <w:p w:rsidR="00785213" w:rsidRDefault="00785213" w:rsidP="00785213">
      <w:pPr>
        <w:pStyle w:val="Title"/>
        <w:jc w:val="both"/>
      </w:pPr>
    </w:p>
    <w:p w:rsidR="00785213" w:rsidRDefault="00785213" w:rsidP="00785213">
      <w:pPr>
        <w:pStyle w:val="Title"/>
        <w:jc w:val="both"/>
      </w:pPr>
    </w:p>
    <w:p w:rsidR="00785213" w:rsidRDefault="00785213" w:rsidP="00785213">
      <w:pPr>
        <w:pStyle w:val="Title"/>
        <w:jc w:val="both"/>
      </w:pPr>
    </w:p>
    <w:p w:rsidR="00785213" w:rsidRDefault="00785213" w:rsidP="00785213">
      <w:pPr>
        <w:pStyle w:val="Title"/>
        <w:jc w:val="both"/>
      </w:pPr>
    </w:p>
    <w:p w:rsidR="00785213" w:rsidRDefault="00785213" w:rsidP="00785213">
      <w:pPr>
        <w:pStyle w:val="Title"/>
        <w:jc w:val="both"/>
      </w:pPr>
    </w:p>
    <w:p w:rsidR="00785213" w:rsidRDefault="00785213" w:rsidP="00785213">
      <w:pPr>
        <w:pStyle w:val="Title"/>
        <w:jc w:val="both"/>
      </w:pPr>
    </w:p>
    <w:p w:rsidR="00785213" w:rsidRDefault="00785213" w:rsidP="00785213">
      <w:pPr>
        <w:pStyle w:val="Title"/>
        <w:jc w:val="both"/>
      </w:pPr>
    </w:p>
    <w:p w:rsidR="00785213" w:rsidRDefault="00785213" w:rsidP="00785213">
      <w:pPr>
        <w:pStyle w:val="Title"/>
        <w:jc w:val="both"/>
      </w:pPr>
    </w:p>
    <w:p w:rsidR="00785213" w:rsidRDefault="00785213" w:rsidP="00785213">
      <w:pPr>
        <w:pStyle w:val="Title"/>
        <w:jc w:val="both"/>
      </w:pPr>
    </w:p>
    <w:p w:rsidR="00785213" w:rsidRDefault="00785213" w:rsidP="00785213">
      <w:pPr>
        <w:pStyle w:val="Title"/>
        <w:jc w:val="both"/>
      </w:pPr>
    </w:p>
    <w:p w:rsidR="00785213" w:rsidRDefault="00785213" w:rsidP="00785213">
      <w:pPr>
        <w:pStyle w:val="Title"/>
        <w:jc w:val="left"/>
      </w:pPr>
    </w:p>
    <w:p w:rsidR="00785213" w:rsidRDefault="00785213" w:rsidP="00785213">
      <w:pPr>
        <w:pStyle w:val="Title"/>
        <w:jc w:val="left"/>
      </w:pPr>
    </w:p>
    <w:p w:rsidR="00785213" w:rsidRDefault="00785213" w:rsidP="00785213">
      <w:pPr>
        <w:pStyle w:val="Title"/>
        <w:jc w:val="left"/>
      </w:pPr>
    </w:p>
    <w:p w:rsidR="00785213" w:rsidRDefault="00785213" w:rsidP="00785213">
      <w:pPr>
        <w:pStyle w:val="Title"/>
        <w:jc w:val="left"/>
      </w:pPr>
    </w:p>
    <w:p w:rsidR="00B0391A" w:rsidRPr="00B0391A" w:rsidRDefault="00B0391A" w:rsidP="00B0391A">
      <w:pPr>
        <w:pStyle w:val="Subtitle"/>
      </w:pPr>
    </w:p>
    <w:p w:rsidR="00785213" w:rsidRDefault="00785213" w:rsidP="00785213">
      <w:pPr>
        <w:pStyle w:val="Title"/>
        <w:jc w:val="left"/>
        <w:rPr>
          <w:sz w:val="26"/>
        </w:rPr>
      </w:pPr>
      <w:r>
        <w:t>Appendix A</w:t>
      </w:r>
    </w:p>
    <w:p w:rsidR="00785213" w:rsidRDefault="00785213" w:rsidP="00785213">
      <w:pPr>
        <w:pStyle w:val="Title"/>
        <w:jc w:val="left"/>
        <w:rPr>
          <w:noProof/>
          <w:sz w:val="26"/>
          <w:lang w:val="en-IN" w:eastAsia="en-IN"/>
        </w:rPr>
      </w:pPr>
      <w:r>
        <w:rPr>
          <w:sz w:val="26"/>
        </w:rPr>
        <w:t>E</w:t>
      </w:r>
      <w:r w:rsidR="00F66B9B">
        <w:rPr>
          <w:sz w:val="26"/>
        </w:rPr>
        <w:t xml:space="preserve">ntity </w:t>
      </w:r>
      <w:r>
        <w:rPr>
          <w:sz w:val="26"/>
        </w:rPr>
        <w:t>R</w:t>
      </w:r>
      <w:r w:rsidR="00F66B9B">
        <w:rPr>
          <w:sz w:val="26"/>
        </w:rPr>
        <w:t xml:space="preserve">elationship </w:t>
      </w:r>
      <w:r>
        <w:rPr>
          <w:sz w:val="26"/>
        </w:rPr>
        <w:t>Diagram</w:t>
      </w:r>
    </w:p>
    <w:p w:rsidR="00B0391A" w:rsidRPr="00B0391A" w:rsidRDefault="00B0391A" w:rsidP="00B0391A">
      <w:pPr>
        <w:pStyle w:val="Subtitle"/>
        <w:rPr>
          <w:lang w:val="en-IN" w:eastAsia="en-IN"/>
        </w:rPr>
      </w:pPr>
      <w:r>
        <w:rPr>
          <w:noProof/>
        </w:rPr>
        <w:drawing>
          <wp:inline distT="0" distB="0" distL="0" distR="0">
            <wp:extent cx="5486078" cy="578167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3599" cy="5789602"/>
                    </a:xfrm>
                    <a:prstGeom prst="rect">
                      <a:avLst/>
                    </a:prstGeom>
                    <a:noFill/>
                    <a:ln>
                      <a:noFill/>
                    </a:ln>
                  </pic:spPr>
                </pic:pic>
              </a:graphicData>
            </a:graphic>
          </wp:inline>
        </w:drawing>
      </w:r>
    </w:p>
    <w:p w:rsidR="00785213" w:rsidRPr="00527952" w:rsidRDefault="00785213" w:rsidP="00785213">
      <w:pPr>
        <w:pStyle w:val="Subtitle"/>
      </w:pPr>
    </w:p>
    <w:p w:rsidR="00785213" w:rsidRDefault="00785213" w:rsidP="00785213">
      <w:pPr>
        <w:jc w:val="both"/>
      </w:pPr>
    </w:p>
    <w:p w:rsidR="00785213" w:rsidRDefault="00785213" w:rsidP="00785213">
      <w:pPr>
        <w:pStyle w:val="Title"/>
        <w:jc w:val="both"/>
      </w:pPr>
    </w:p>
    <w:p w:rsidR="00785213" w:rsidRDefault="00785213" w:rsidP="00785213">
      <w:pPr>
        <w:pStyle w:val="Subtitle"/>
      </w:pPr>
    </w:p>
    <w:p w:rsidR="00B0391A" w:rsidRPr="00B0391A" w:rsidRDefault="00B0391A" w:rsidP="00B0391A">
      <w:pPr>
        <w:pStyle w:val="BodyText"/>
      </w:pPr>
    </w:p>
    <w:p w:rsidR="00785213" w:rsidRDefault="00CC68EB" w:rsidP="00785213">
      <w:pPr>
        <w:rPr>
          <w:b/>
          <w:bCs/>
          <w:sz w:val="30"/>
          <w:u w:val="single"/>
        </w:rPr>
      </w:pPr>
      <w:r>
        <w:rPr>
          <w:b/>
          <w:bCs/>
          <w:sz w:val="30"/>
          <w:u w:val="single"/>
        </w:rPr>
        <w:lastRenderedPageBreak/>
        <w:t>Use Case Diagram</w:t>
      </w:r>
    </w:p>
    <w:p w:rsidR="003F78F7" w:rsidRDefault="003F78F7" w:rsidP="00785213">
      <w:pPr>
        <w:rPr>
          <w:b/>
          <w:bCs/>
          <w:sz w:val="30"/>
          <w:u w:val="single"/>
        </w:rPr>
      </w:pPr>
      <w:r>
        <w:rPr>
          <w:b/>
          <w:bCs/>
          <w:sz w:val="30"/>
          <w:u w:val="single"/>
        </w:rPr>
        <w:t>Admin:</w:t>
      </w:r>
    </w:p>
    <w:p w:rsidR="00CC68EB" w:rsidRDefault="00CC68EB" w:rsidP="00785213">
      <w:pPr>
        <w:rPr>
          <w:b/>
          <w:bCs/>
          <w:sz w:val="30"/>
          <w:u w:val="single"/>
        </w:rPr>
      </w:pPr>
    </w:p>
    <w:p w:rsidR="00785213" w:rsidRDefault="003F78F7" w:rsidP="00785213">
      <w:pPr>
        <w:rPr>
          <w:b/>
          <w:bCs/>
          <w:sz w:val="30"/>
          <w:u w:val="single"/>
        </w:rPr>
      </w:pPr>
      <w:r>
        <w:rPr>
          <w:noProof/>
        </w:rPr>
        <w:drawing>
          <wp:inline distT="0" distB="0" distL="0" distR="0">
            <wp:extent cx="5486400" cy="54967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496771"/>
                    </a:xfrm>
                    <a:prstGeom prst="rect">
                      <a:avLst/>
                    </a:prstGeom>
                    <a:noFill/>
                    <a:ln>
                      <a:noFill/>
                    </a:ln>
                  </pic:spPr>
                </pic:pic>
              </a:graphicData>
            </a:graphic>
          </wp:inline>
        </w:drawing>
      </w:r>
    </w:p>
    <w:p w:rsidR="00785213" w:rsidRDefault="00785213" w:rsidP="00785213">
      <w:pPr>
        <w:rPr>
          <w:b/>
          <w:bCs/>
          <w:sz w:val="30"/>
          <w:u w:val="single"/>
        </w:rPr>
      </w:pPr>
    </w:p>
    <w:p w:rsidR="00785213" w:rsidRDefault="00785213" w:rsidP="00785213">
      <w:pPr>
        <w:rPr>
          <w:b/>
          <w:bCs/>
          <w:sz w:val="30"/>
          <w:u w:val="single"/>
        </w:rPr>
      </w:pPr>
    </w:p>
    <w:p w:rsidR="00785213" w:rsidRDefault="00785213" w:rsidP="00785213">
      <w:pPr>
        <w:rPr>
          <w:b/>
          <w:bCs/>
          <w:sz w:val="30"/>
          <w:u w:val="single"/>
        </w:rPr>
      </w:pPr>
    </w:p>
    <w:p w:rsidR="00785213" w:rsidRDefault="00785213" w:rsidP="00785213">
      <w:pPr>
        <w:rPr>
          <w:b/>
          <w:bCs/>
          <w:sz w:val="30"/>
          <w:u w:val="single"/>
        </w:rPr>
      </w:pPr>
    </w:p>
    <w:p w:rsidR="00785213" w:rsidRDefault="00785213" w:rsidP="00785213">
      <w:pPr>
        <w:rPr>
          <w:b/>
          <w:bCs/>
          <w:sz w:val="30"/>
          <w:u w:val="single"/>
        </w:rPr>
      </w:pPr>
    </w:p>
    <w:p w:rsidR="00785213" w:rsidRDefault="00785213" w:rsidP="00785213">
      <w:pPr>
        <w:rPr>
          <w:b/>
          <w:bCs/>
          <w:sz w:val="30"/>
          <w:u w:val="single"/>
        </w:rPr>
      </w:pPr>
    </w:p>
    <w:p w:rsidR="003F78F7" w:rsidRDefault="003F78F7" w:rsidP="00785213">
      <w:pPr>
        <w:rPr>
          <w:b/>
          <w:bCs/>
          <w:sz w:val="30"/>
          <w:u w:val="single"/>
        </w:rPr>
      </w:pPr>
    </w:p>
    <w:p w:rsidR="003F78F7" w:rsidRDefault="003F78F7" w:rsidP="00785213">
      <w:pPr>
        <w:rPr>
          <w:b/>
          <w:bCs/>
          <w:sz w:val="30"/>
          <w:u w:val="single"/>
        </w:rPr>
      </w:pPr>
    </w:p>
    <w:p w:rsidR="00B0391A" w:rsidRDefault="00B0391A" w:rsidP="00785213">
      <w:pPr>
        <w:rPr>
          <w:b/>
          <w:bCs/>
          <w:sz w:val="30"/>
          <w:u w:val="single"/>
        </w:rPr>
      </w:pPr>
    </w:p>
    <w:p w:rsidR="003F78F7" w:rsidRDefault="003F78F7" w:rsidP="00785213">
      <w:pPr>
        <w:rPr>
          <w:b/>
          <w:bCs/>
          <w:sz w:val="30"/>
          <w:u w:val="single"/>
        </w:rPr>
      </w:pPr>
      <w:r>
        <w:rPr>
          <w:b/>
          <w:bCs/>
          <w:sz w:val="30"/>
          <w:u w:val="single"/>
        </w:rPr>
        <w:lastRenderedPageBreak/>
        <w:t>Patient:</w:t>
      </w:r>
    </w:p>
    <w:p w:rsidR="003F78F7" w:rsidRDefault="003F78F7" w:rsidP="00785213">
      <w:pPr>
        <w:rPr>
          <w:b/>
          <w:bCs/>
          <w:sz w:val="30"/>
          <w:u w:val="single"/>
        </w:rPr>
      </w:pPr>
    </w:p>
    <w:p w:rsidR="003F78F7" w:rsidRDefault="003F78F7" w:rsidP="00785213">
      <w:pPr>
        <w:rPr>
          <w:noProof/>
        </w:rPr>
      </w:pPr>
    </w:p>
    <w:p w:rsidR="003F78F7" w:rsidRDefault="003F78F7" w:rsidP="00785213">
      <w:pPr>
        <w:rPr>
          <w:b/>
          <w:bCs/>
          <w:sz w:val="30"/>
          <w:u w:val="single"/>
        </w:rPr>
      </w:pPr>
      <w:r>
        <w:rPr>
          <w:noProof/>
        </w:rPr>
        <w:drawing>
          <wp:inline distT="0" distB="0" distL="0" distR="0">
            <wp:extent cx="5485765" cy="5133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7255" cy="5135369"/>
                    </a:xfrm>
                    <a:prstGeom prst="rect">
                      <a:avLst/>
                    </a:prstGeom>
                    <a:noFill/>
                    <a:ln>
                      <a:noFill/>
                    </a:ln>
                  </pic:spPr>
                </pic:pic>
              </a:graphicData>
            </a:graphic>
          </wp:inline>
        </w:drawing>
      </w:r>
    </w:p>
    <w:p w:rsidR="003F78F7" w:rsidRPr="003F78F7" w:rsidRDefault="003F78F7" w:rsidP="003F78F7">
      <w:pPr>
        <w:rPr>
          <w:sz w:val="30"/>
        </w:rPr>
      </w:pPr>
    </w:p>
    <w:p w:rsidR="003F78F7" w:rsidRPr="003F78F7" w:rsidRDefault="003F78F7" w:rsidP="003F78F7">
      <w:pPr>
        <w:rPr>
          <w:sz w:val="30"/>
        </w:rPr>
      </w:pPr>
    </w:p>
    <w:p w:rsidR="003F78F7" w:rsidRDefault="003F78F7" w:rsidP="003F78F7">
      <w:pPr>
        <w:rPr>
          <w:sz w:val="30"/>
        </w:rPr>
      </w:pPr>
    </w:p>
    <w:p w:rsidR="003F78F7" w:rsidRDefault="003F78F7" w:rsidP="003F78F7">
      <w:pPr>
        <w:tabs>
          <w:tab w:val="left" w:pos="3465"/>
        </w:tabs>
        <w:rPr>
          <w:sz w:val="30"/>
        </w:rPr>
      </w:pPr>
      <w:r>
        <w:rPr>
          <w:sz w:val="30"/>
        </w:rPr>
        <w:tab/>
      </w:r>
    </w:p>
    <w:p w:rsidR="003F78F7" w:rsidRDefault="003F78F7" w:rsidP="003F78F7">
      <w:pPr>
        <w:tabs>
          <w:tab w:val="left" w:pos="3465"/>
        </w:tabs>
        <w:rPr>
          <w:sz w:val="30"/>
        </w:rPr>
      </w:pPr>
    </w:p>
    <w:p w:rsidR="003F78F7" w:rsidRDefault="003F78F7" w:rsidP="003F78F7">
      <w:pPr>
        <w:tabs>
          <w:tab w:val="left" w:pos="3465"/>
        </w:tabs>
        <w:rPr>
          <w:sz w:val="30"/>
        </w:rPr>
      </w:pPr>
    </w:p>
    <w:p w:rsidR="003F78F7" w:rsidRDefault="003F78F7" w:rsidP="003F78F7">
      <w:pPr>
        <w:tabs>
          <w:tab w:val="left" w:pos="3465"/>
        </w:tabs>
        <w:rPr>
          <w:sz w:val="30"/>
        </w:rPr>
      </w:pPr>
    </w:p>
    <w:p w:rsidR="003F78F7" w:rsidRDefault="003F78F7" w:rsidP="003F78F7">
      <w:pPr>
        <w:tabs>
          <w:tab w:val="left" w:pos="3465"/>
        </w:tabs>
        <w:rPr>
          <w:sz w:val="30"/>
        </w:rPr>
      </w:pPr>
    </w:p>
    <w:p w:rsidR="003F78F7" w:rsidRDefault="003F78F7" w:rsidP="003F78F7">
      <w:pPr>
        <w:tabs>
          <w:tab w:val="left" w:pos="3465"/>
        </w:tabs>
        <w:rPr>
          <w:sz w:val="30"/>
        </w:rPr>
      </w:pPr>
    </w:p>
    <w:p w:rsidR="003F78F7" w:rsidRDefault="003F78F7" w:rsidP="003F78F7">
      <w:pPr>
        <w:tabs>
          <w:tab w:val="left" w:pos="3465"/>
        </w:tabs>
        <w:rPr>
          <w:sz w:val="30"/>
        </w:rPr>
      </w:pPr>
    </w:p>
    <w:p w:rsidR="003F78F7" w:rsidRDefault="003F78F7" w:rsidP="003F78F7">
      <w:pPr>
        <w:tabs>
          <w:tab w:val="left" w:pos="3465"/>
        </w:tabs>
        <w:rPr>
          <w:sz w:val="30"/>
        </w:rPr>
      </w:pPr>
    </w:p>
    <w:p w:rsidR="003F78F7" w:rsidRDefault="003F78F7" w:rsidP="003F78F7">
      <w:pPr>
        <w:tabs>
          <w:tab w:val="left" w:pos="3465"/>
        </w:tabs>
        <w:rPr>
          <w:b/>
          <w:sz w:val="30"/>
          <w:u w:val="single"/>
        </w:rPr>
      </w:pPr>
      <w:r w:rsidRPr="003F78F7">
        <w:rPr>
          <w:b/>
          <w:sz w:val="30"/>
          <w:u w:val="single"/>
        </w:rPr>
        <w:lastRenderedPageBreak/>
        <w:t>Doctor:</w:t>
      </w:r>
    </w:p>
    <w:p w:rsidR="003F78F7" w:rsidRDefault="003F78F7" w:rsidP="003F78F7">
      <w:pPr>
        <w:tabs>
          <w:tab w:val="left" w:pos="3465"/>
        </w:tabs>
        <w:rPr>
          <w:b/>
          <w:sz w:val="30"/>
          <w:u w:val="single"/>
        </w:rPr>
      </w:pPr>
    </w:p>
    <w:p w:rsidR="003F78F7" w:rsidRDefault="003F78F7" w:rsidP="003F78F7">
      <w:pPr>
        <w:tabs>
          <w:tab w:val="left" w:pos="3465"/>
        </w:tabs>
        <w:rPr>
          <w:b/>
          <w:sz w:val="30"/>
          <w:u w:val="single"/>
        </w:rPr>
      </w:pPr>
    </w:p>
    <w:p w:rsidR="003F78F7" w:rsidRPr="003F78F7" w:rsidRDefault="003F78F7" w:rsidP="003F78F7">
      <w:pPr>
        <w:tabs>
          <w:tab w:val="left" w:pos="3465"/>
        </w:tabs>
        <w:rPr>
          <w:b/>
          <w:sz w:val="30"/>
          <w:u w:val="single"/>
        </w:rPr>
      </w:pPr>
      <w:r>
        <w:rPr>
          <w:noProof/>
        </w:rPr>
        <w:drawing>
          <wp:inline distT="0" distB="0" distL="0" distR="0">
            <wp:extent cx="5486400" cy="50843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084335"/>
                    </a:xfrm>
                    <a:prstGeom prst="rect">
                      <a:avLst/>
                    </a:prstGeom>
                    <a:noFill/>
                    <a:ln>
                      <a:noFill/>
                    </a:ln>
                  </pic:spPr>
                </pic:pic>
              </a:graphicData>
            </a:graphic>
          </wp:inline>
        </w:drawing>
      </w:r>
    </w:p>
    <w:p w:rsidR="003F78F7" w:rsidRDefault="003F78F7" w:rsidP="003F78F7">
      <w:pPr>
        <w:tabs>
          <w:tab w:val="left" w:pos="3465"/>
        </w:tabs>
        <w:rPr>
          <w:sz w:val="30"/>
        </w:rPr>
      </w:pPr>
    </w:p>
    <w:p w:rsidR="003F78F7" w:rsidRDefault="003F78F7" w:rsidP="003F78F7">
      <w:pPr>
        <w:tabs>
          <w:tab w:val="left" w:pos="3465"/>
        </w:tabs>
        <w:rPr>
          <w:sz w:val="30"/>
        </w:rPr>
      </w:pPr>
    </w:p>
    <w:p w:rsidR="003F78F7" w:rsidRDefault="003F78F7" w:rsidP="003F78F7">
      <w:pPr>
        <w:tabs>
          <w:tab w:val="left" w:pos="3465"/>
        </w:tabs>
        <w:rPr>
          <w:sz w:val="30"/>
        </w:rPr>
      </w:pPr>
    </w:p>
    <w:p w:rsidR="003F78F7" w:rsidRDefault="003F78F7" w:rsidP="003F78F7">
      <w:pPr>
        <w:tabs>
          <w:tab w:val="left" w:pos="3465"/>
        </w:tabs>
        <w:rPr>
          <w:sz w:val="30"/>
        </w:rPr>
      </w:pPr>
    </w:p>
    <w:p w:rsidR="003F78F7" w:rsidRDefault="003F78F7" w:rsidP="003F78F7">
      <w:pPr>
        <w:tabs>
          <w:tab w:val="left" w:pos="3465"/>
        </w:tabs>
        <w:rPr>
          <w:sz w:val="30"/>
        </w:rPr>
      </w:pPr>
    </w:p>
    <w:p w:rsidR="003F78F7" w:rsidRDefault="003F78F7" w:rsidP="003F78F7">
      <w:pPr>
        <w:tabs>
          <w:tab w:val="left" w:pos="3465"/>
        </w:tabs>
        <w:rPr>
          <w:sz w:val="30"/>
        </w:rPr>
      </w:pPr>
    </w:p>
    <w:p w:rsidR="003F78F7" w:rsidRDefault="003F78F7" w:rsidP="003F78F7">
      <w:pPr>
        <w:tabs>
          <w:tab w:val="left" w:pos="3465"/>
        </w:tabs>
        <w:rPr>
          <w:sz w:val="30"/>
        </w:rPr>
      </w:pPr>
    </w:p>
    <w:p w:rsidR="003F78F7" w:rsidRDefault="003F78F7" w:rsidP="003F78F7">
      <w:pPr>
        <w:tabs>
          <w:tab w:val="left" w:pos="3465"/>
        </w:tabs>
        <w:rPr>
          <w:sz w:val="30"/>
        </w:rPr>
      </w:pPr>
    </w:p>
    <w:p w:rsidR="003F78F7" w:rsidRDefault="003F78F7" w:rsidP="003F78F7">
      <w:pPr>
        <w:tabs>
          <w:tab w:val="left" w:pos="3465"/>
        </w:tabs>
        <w:rPr>
          <w:sz w:val="30"/>
        </w:rPr>
      </w:pPr>
    </w:p>
    <w:p w:rsidR="003F78F7" w:rsidRDefault="003F78F7" w:rsidP="003F78F7">
      <w:pPr>
        <w:tabs>
          <w:tab w:val="left" w:pos="3465"/>
        </w:tabs>
        <w:rPr>
          <w:sz w:val="30"/>
        </w:rPr>
      </w:pPr>
    </w:p>
    <w:p w:rsidR="003F78F7" w:rsidRDefault="003F78F7" w:rsidP="003F78F7">
      <w:pPr>
        <w:tabs>
          <w:tab w:val="left" w:pos="3465"/>
        </w:tabs>
        <w:rPr>
          <w:sz w:val="30"/>
        </w:rPr>
      </w:pPr>
    </w:p>
    <w:p w:rsidR="003F78F7" w:rsidRDefault="003F78F7" w:rsidP="003F78F7">
      <w:pPr>
        <w:tabs>
          <w:tab w:val="left" w:pos="3465"/>
        </w:tabs>
        <w:rPr>
          <w:b/>
          <w:sz w:val="30"/>
          <w:u w:val="single"/>
        </w:rPr>
      </w:pPr>
      <w:r>
        <w:rPr>
          <w:b/>
          <w:sz w:val="30"/>
          <w:u w:val="single"/>
        </w:rPr>
        <w:lastRenderedPageBreak/>
        <w:t>Receptionist:</w:t>
      </w:r>
    </w:p>
    <w:p w:rsidR="003F78F7" w:rsidRDefault="003F78F7" w:rsidP="003F78F7">
      <w:pPr>
        <w:tabs>
          <w:tab w:val="left" w:pos="3465"/>
        </w:tabs>
        <w:rPr>
          <w:b/>
          <w:sz w:val="30"/>
          <w:u w:val="single"/>
        </w:rPr>
      </w:pPr>
    </w:p>
    <w:p w:rsidR="003F78F7" w:rsidRDefault="003F78F7" w:rsidP="003F78F7">
      <w:pPr>
        <w:tabs>
          <w:tab w:val="left" w:pos="3465"/>
        </w:tabs>
        <w:rPr>
          <w:b/>
          <w:sz w:val="30"/>
          <w:u w:val="single"/>
        </w:rPr>
      </w:pPr>
      <w:r>
        <w:rPr>
          <w:noProof/>
        </w:rPr>
        <w:drawing>
          <wp:inline distT="0" distB="0" distL="0" distR="0">
            <wp:extent cx="5486400" cy="52038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203861"/>
                    </a:xfrm>
                    <a:prstGeom prst="rect">
                      <a:avLst/>
                    </a:prstGeom>
                    <a:noFill/>
                    <a:ln>
                      <a:noFill/>
                    </a:ln>
                  </pic:spPr>
                </pic:pic>
              </a:graphicData>
            </a:graphic>
          </wp:inline>
        </w:drawing>
      </w:r>
    </w:p>
    <w:p w:rsidR="003F78F7" w:rsidRDefault="003F78F7" w:rsidP="003F78F7">
      <w:pPr>
        <w:tabs>
          <w:tab w:val="left" w:pos="3465"/>
        </w:tabs>
        <w:rPr>
          <w:b/>
          <w:sz w:val="30"/>
          <w:u w:val="single"/>
        </w:rPr>
      </w:pPr>
    </w:p>
    <w:p w:rsidR="003F78F7" w:rsidRDefault="003F78F7" w:rsidP="003F78F7">
      <w:pPr>
        <w:tabs>
          <w:tab w:val="left" w:pos="3465"/>
        </w:tabs>
        <w:rPr>
          <w:b/>
          <w:sz w:val="30"/>
          <w:u w:val="single"/>
        </w:rPr>
      </w:pPr>
    </w:p>
    <w:p w:rsidR="003F78F7" w:rsidRDefault="003F78F7" w:rsidP="003F78F7">
      <w:pPr>
        <w:tabs>
          <w:tab w:val="left" w:pos="3465"/>
        </w:tabs>
        <w:rPr>
          <w:b/>
          <w:sz w:val="30"/>
          <w:u w:val="single"/>
        </w:rPr>
      </w:pPr>
    </w:p>
    <w:p w:rsidR="003F78F7" w:rsidRDefault="003F78F7" w:rsidP="003F78F7">
      <w:pPr>
        <w:tabs>
          <w:tab w:val="left" w:pos="3465"/>
        </w:tabs>
        <w:rPr>
          <w:b/>
          <w:sz w:val="30"/>
          <w:u w:val="single"/>
        </w:rPr>
      </w:pPr>
    </w:p>
    <w:p w:rsidR="003F78F7" w:rsidRDefault="003F78F7" w:rsidP="003F78F7">
      <w:pPr>
        <w:tabs>
          <w:tab w:val="left" w:pos="3465"/>
        </w:tabs>
        <w:rPr>
          <w:b/>
          <w:sz w:val="30"/>
          <w:u w:val="single"/>
        </w:rPr>
      </w:pPr>
    </w:p>
    <w:p w:rsidR="003F78F7" w:rsidRDefault="003F78F7" w:rsidP="003F78F7">
      <w:pPr>
        <w:tabs>
          <w:tab w:val="left" w:pos="3465"/>
        </w:tabs>
        <w:rPr>
          <w:b/>
          <w:sz w:val="30"/>
          <w:u w:val="single"/>
        </w:rPr>
      </w:pPr>
    </w:p>
    <w:p w:rsidR="003F78F7" w:rsidRDefault="003F78F7" w:rsidP="003F78F7">
      <w:pPr>
        <w:tabs>
          <w:tab w:val="left" w:pos="3465"/>
        </w:tabs>
        <w:rPr>
          <w:b/>
          <w:sz w:val="30"/>
          <w:u w:val="single"/>
        </w:rPr>
      </w:pPr>
    </w:p>
    <w:p w:rsidR="003F78F7" w:rsidRDefault="003F78F7" w:rsidP="003F78F7">
      <w:pPr>
        <w:tabs>
          <w:tab w:val="left" w:pos="3465"/>
        </w:tabs>
        <w:rPr>
          <w:b/>
          <w:sz w:val="30"/>
          <w:u w:val="single"/>
        </w:rPr>
      </w:pPr>
    </w:p>
    <w:p w:rsidR="003F78F7" w:rsidRDefault="003F78F7" w:rsidP="003F78F7">
      <w:pPr>
        <w:tabs>
          <w:tab w:val="left" w:pos="3465"/>
        </w:tabs>
        <w:rPr>
          <w:b/>
          <w:sz w:val="30"/>
          <w:u w:val="single"/>
        </w:rPr>
      </w:pPr>
    </w:p>
    <w:p w:rsidR="003F78F7" w:rsidRDefault="003F78F7" w:rsidP="003F78F7">
      <w:pPr>
        <w:tabs>
          <w:tab w:val="left" w:pos="3465"/>
        </w:tabs>
        <w:rPr>
          <w:b/>
          <w:sz w:val="30"/>
          <w:u w:val="single"/>
        </w:rPr>
      </w:pPr>
    </w:p>
    <w:p w:rsidR="003F78F7" w:rsidRDefault="003F78F7" w:rsidP="003F78F7">
      <w:pPr>
        <w:tabs>
          <w:tab w:val="left" w:pos="3465"/>
        </w:tabs>
        <w:rPr>
          <w:b/>
          <w:sz w:val="30"/>
          <w:u w:val="single"/>
        </w:rPr>
      </w:pPr>
    </w:p>
    <w:p w:rsidR="003F78F7" w:rsidRDefault="003F78F7" w:rsidP="003F78F7">
      <w:pPr>
        <w:tabs>
          <w:tab w:val="left" w:pos="3465"/>
        </w:tabs>
        <w:rPr>
          <w:b/>
          <w:sz w:val="30"/>
          <w:u w:val="single"/>
        </w:rPr>
      </w:pPr>
    </w:p>
    <w:p w:rsidR="003F78F7" w:rsidRDefault="003F78F7" w:rsidP="003F78F7">
      <w:pPr>
        <w:tabs>
          <w:tab w:val="left" w:pos="3465"/>
        </w:tabs>
        <w:rPr>
          <w:b/>
          <w:sz w:val="30"/>
          <w:u w:val="single"/>
        </w:rPr>
      </w:pPr>
      <w:r>
        <w:rPr>
          <w:b/>
          <w:sz w:val="30"/>
          <w:u w:val="single"/>
        </w:rPr>
        <w:t>Accountant:</w:t>
      </w:r>
    </w:p>
    <w:p w:rsidR="003F78F7" w:rsidRDefault="003F78F7" w:rsidP="003F78F7">
      <w:pPr>
        <w:tabs>
          <w:tab w:val="left" w:pos="3465"/>
        </w:tabs>
        <w:rPr>
          <w:b/>
          <w:sz w:val="30"/>
          <w:u w:val="single"/>
        </w:rPr>
      </w:pPr>
    </w:p>
    <w:p w:rsidR="003F78F7" w:rsidRDefault="003F78F7" w:rsidP="003F78F7">
      <w:pPr>
        <w:tabs>
          <w:tab w:val="left" w:pos="3465"/>
        </w:tabs>
        <w:rPr>
          <w:b/>
          <w:sz w:val="30"/>
          <w:u w:val="single"/>
        </w:rPr>
      </w:pPr>
      <w:r>
        <w:rPr>
          <w:noProof/>
        </w:rPr>
        <w:drawing>
          <wp:inline distT="0" distB="0" distL="0" distR="0">
            <wp:extent cx="5486400" cy="40737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073703"/>
                    </a:xfrm>
                    <a:prstGeom prst="rect">
                      <a:avLst/>
                    </a:prstGeom>
                    <a:noFill/>
                    <a:ln>
                      <a:noFill/>
                    </a:ln>
                  </pic:spPr>
                </pic:pic>
              </a:graphicData>
            </a:graphic>
          </wp:inline>
        </w:drawing>
      </w:r>
    </w:p>
    <w:p w:rsidR="003F78F7" w:rsidRPr="003F78F7" w:rsidRDefault="003F78F7" w:rsidP="003F78F7">
      <w:pPr>
        <w:tabs>
          <w:tab w:val="left" w:pos="3465"/>
        </w:tabs>
        <w:rPr>
          <w:b/>
          <w:sz w:val="30"/>
          <w:u w:val="single"/>
        </w:rPr>
      </w:pPr>
    </w:p>
    <w:p w:rsidR="003F78F7" w:rsidRDefault="003F78F7" w:rsidP="003F78F7">
      <w:pPr>
        <w:tabs>
          <w:tab w:val="left" w:pos="3465"/>
        </w:tabs>
        <w:rPr>
          <w:sz w:val="30"/>
        </w:rPr>
      </w:pPr>
    </w:p>
    <w:p w:rsidR="003F78F7" w:rsidRDefault="003F78F7" w:rsidP="003F78F7">
      <w:pPr>
        <w:tabs>
          <w:tab w:val="left" w:pos="3465"/>
        </w:tabs>
        <w:rPr>
          <w:sz w:val="30"/>
        </w:rPr>
      </w:pPr>
    </w:p>
    <w:p w:rsidR="003F78F7" w:rsidRDefault="003F78F7" w:rsidP="003F78F7">
      <w:pPr>
        <w:tabs>
          <w:tab w:val="left" w:pos="3465"/>
        </w:tabs>
        <w:rPr>
          <w:sz w:val="30"/>
        </w:rPr>
      </w:pPr>
    </w:p>
    <w:p w:rsidR="003F78F7" w:rsidRDefault="003F78F7" w:rsidP="003F78F7">
      <w:pPr>
        <w:tabs>
          <w:tab w:val="left" w:pos="3465"/>
        </w:tabs>
        <w:rPr>
          <w:sz w:val="30"/>
        </w:rPr>
      </w:pPr>
    </w:p>
    <w:p w:rsidR="003F78F7" w:rsidRPr="003F78F7" w:rsidRDefault="003F78F7" w:rsidP="003F78F7">
      <w:pPr>
        <w:tabs>
          <w:tab w:val="left" w:pos="3465"/>
        </w:tabs>
        <w:rPr>
          <w:sz w:val="30"/>
        </w:rPr>
      </w:pPr>
    </w:p>
    <w:p w:rsidR="00785213" w:rsidRDefault="00785213" w:rsidP="00785213">
      <w:pPr>
        <w:pStyle w:val="Title"/>
        <w:jc w:val="both"/>
      </w:pPr>
    </w:p>
    <w:p w:rsidR="003F78F7" w:rsidRDefault="003F78F7" w:rsidP="003F78F7">
      <w:pPr>
        <w:pStyle w:val="Subtitle"/>
      </w:pPr>
    </w:p>
    <w:p w:rsidR="003F78F7" w:rsidRDefault="003F78F7" w:rsidP="003F78F7">
      <w:pPr>
        <w:pStyle w:val="BodyText"/>
      </w:pPr>
    </w:p>
    <w:p w:rsidR="003F78F7" w:rsidRDefault="003F78F7" w:rsidP="003F78F7">
      <w:pPr>
        <w:pStyle w:val="BodyText"/>
      </w:pPr>
    </w:p>
    <w:p w:rsidR="003F78F7" w:rsidRDefault="003F78F7" w:rsidP="003F78F7">
      <w:pPr>
        <w:pStyle w:val="BodyText"/>
      </w:pPr>
    </w:p>
    <w:p w:rsidR="003F78F7" w:rsidRDefault="003F78F7" w:rsidP="003F78F7">
      <w:pPr>
        <w:pStyle w:val="BodyText"/>
      </w:pPr>
    </w:p>
    <w:p w:rsidR="003F78F7" w:rsidRDefault="003F78F7" w:rsidP="003F78F7">
      <w:pPr>
        <w:pStyle w:val="BodyText"/>
      </w:pPr>
    </w:p>
    <w:p w:rsidR="003F78F7" w:rsidRDefault="003F78F7" w:rsidP="003F78F7">
      <w:pPr>
        <w:pStyle w:val="BodyText"/>
      </w:pPr>
    </w:p>
    <w:p w:rsidR="003F78F7" w:rsidRDefault="003F78F7" w:rsidP="003F78F7">
      <w:pPr>
        <w:pStyle w:val="BodyText"/>
      </w:pPr>
    </w:p>
    <w:p w:rsidR="003F78F7" w:rsidRDefault="003F78F7" w:rsidP="003F78F7">
      <w:pPr>
        <w:pStyle w:val="BodyText"/>
      </w:pPr>
    </w:p>
    <w:p w:rsidR="003F78F7" w:rsidRDefault="003F78F7" w:rsidP="003F78F7">
      <w:pPr>
        <w:pStyle w:val="BodyText"/>
      </w:pPr>
    </w:p>
    <w:p w:rsidR="003F78F7" w:rsidRDefault="003F78F7" w:rsidP="003F78F7">
      <w:pPr>
        <w:pStyle w:val="BodyText"/>
      </w:pPr>
    </w:p>
    <w:p w:rsidR="003F78F7" w:rsidRDefault="003F78F7" w:rsidP="003F78F7">
      <w:pPr>
        <w:pStyle w:val="BodyText"/>
      </w:pPr>
    </w:p>
    <w:p w:rsidR="003F78F7" w:rsidRPr="003F78F7" w:rsidRDefault="003F78F7" w:rsidP="003F78F7">
      <w:pPr>
        <w:pStyle w:val="BodyText"/>
      </w:pPr>
    </w:p>
    <w:p w:rsidR="00785213" w:rsidRDefault="00785213" w:rsidP="00785213">
      <w:pPr>
        <w:pStyle w:val="Title"/>
        <w:jc w:val="both"/>
      </w:pPr>
    </w:p>
    <w:p w:rsidR="00785213" w:rsidRDefault="00785213" w:rsidP="00785213">
      <w:pPr>
        <w:pStyle w:val="Title"/>
        <w:jc w:val="both"/>
      </w:pPr>
      <w:r>
        <w:t>Appendix</w:t>
      </w:r>
      <w:r w:rsidR="00CE126D">
        <w:t xml:space="preserve"> </w:t>
      </w:r>
      <w:r>
        <w:t>B</w:t>
      </w:r>
    </w:p>
    <w:p w:rsidR="00785213" w:rsidRDefault="00785213" w:rsidP="00785213">
      <w:pPr>
        <w:pStyle w:val="Title"/>
        <w:jc w:val="both"/>
        <w:rPr>
          <w:noProof/>
          <w:lang w:val="en-IN" w:eastAsia="en-IN"/>
        </w:rPr>
      </w:pPr>
      <w:r w:rsidRPr="00901CEF">
        <w:rPr>
          <w:sz w:val="28"/>
        </w:rPr>
        <w:t>Homepage</w:t>
      </w:r>
      <w:r>
        <w:rPr>
          <w:sz w:val="28"/>
        </w:rPr>
        <w:t>:</w:t>
      </w:r>
    </w:p>
    <w:p w:rsidR="003A3696" w:rsidRDefault="003A3696" w:rsidP="003A3696">
      <w:pPr>
        <w:pStyle w:val="Subtitle"/>
        <w:rPr>
          <w:lang w:val="en-IN" w:eastAsia="en-IN"/>
        </w:rPr>
      </w:pPr>
      <w:r>
        <w:rPr>
          <w:noProof/>
        </w:rPr>
        <w:drawing>
          <wp:inline distT="0" distB="0" distL="0" distR="0">
            <wp:extent cx="3913505" cy="2876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46919" cy="2901110"/>
                    </a:xfrm>
                    <a:prstGeom prst="rect">
                      <a:avLst/>
                    </a:prstGeom>
                    <a:noFill/>
                    <a:ln>
                      <a:noFill/>
                    </a:ln>
                  </pic:spPr>
                </pic:pic>
              </a:graphicData>
            </a:graphic>
          </wp:inline>
        </w:drawing>
      </w:r>
    </w:p>
    <w:p w:rsidR="003A3696" w:rsidRPr="003A3696" w:rsidRDefault="003A3696" w:rsidP="003A3696">
      <w:pPr>
        <w:pStyle w:val="BodyText"/>
        <w:rPr>
          <w:lang w:val="en-IN" w:eastAsia="en-IN"/>
        </w:rPr>
      </w:pPr>
      <w:r>
        <w:rPr>
          <w:lang w:val="en-IN" w:eastAsia="en-IN"/>
        </w:rPr>
        <w:t xml:space="preserve">                                                                                                                  </w:t>
      </w:r>
      <w:r>
        <w:rPr>
          <w:lang w:val="en-IN" w:eastAsia="en-IN"/>
        </w:rPr>
        <w:tab/>
      </w:r>
      <w:r>
        <w:rPr>
          <w:lang w:val="en-IN" w:eastAsia="en-IN"/>
        </w:rPr>
        <w:tab/>
      </w:r>
      <w:r>
        <w:rPr>
          <w:lang w:val="en-IN" w:eastAsia="en-IN"/>
        </w:rPr>
        <w:tab/>
      </w:r>
      <w:r>
        <w:rPr>
          <w:lang w:val="en-IN" w:eastAsia="en-IN"/>
        </w:rPr>
        <w:tab/>
      </w:r>
      <w:r>
        <w:rPr>
          <w:lang w:val="en-IN" w:eastAsia="en-IN"/>
        </w:rPr>
        <w:tab/>
      </w:r>
      <w:r>
        <w:rPr>
          <w:lang w:val="en-IN" w:eastAsia="en-IN"/>
        </w:rPr>
        <w:tab/>
      </w:r>
      <w:r>
        <w:rPr>
          <w:lang w:val="en-IN" w:eastAsia="en-IN"/>
        </w:rPr>
        <w:tab/>
      </w:r>
      <w:r>
        <w:rPr>
          <w:lang w:val="en-IN" w:eastAsia="en-IN"/>
        </w:rPr>
        <w:tab/>
      </w:r>
      <w:r>
        <w:rPr>
          <w:lang w:val="en-IN" w:eastAsia="en-IN"/>
        </w:rPr>
        <w:tab/>
      </w:r>
      <w:r>
        <w:rPr>
          <w:lang w:val="en-IN" w:eastAsia="en-IN"/>
        </w:rPr>
        <w:tab/>
      </w:r>
      <w:r>
        <w:rPr>
          <w:lang w:val="en-IN" w:eastAsia="en-IN"/>
        </w:rPr>
        <w:tab/>
      </w:r>
      <w:r>
        <w:rPr>
          <w:lang w:val="en-IN" w:eastAsia="en-IN"/>
        </w:rPr>
        <w:tab/>
      </w:r>
      <w:r>
        <w:rPr>
          <w:lang w:val="en-IN" w:eastAsia="en-IN"/>
        </w:rPr>
        <w:tab/>
      </w:r>
      <w:r>
        <w:rPr>
          <w:lang w:val="en-IN" w:eastAsia="en-IN"/>
        </w:rPr>
        <w:tab/>
      </w:r>
      <w:r>
        <w:rPr>
          <w:lang w:val="en-IN" w:eastAsia="en-IN"/>
        </w:rPr>
        <w:tab/>
      </w:r>
      <w:r>
        <w:rPr>
          <w:lang w:val="en-IN" w:eastAsia="en-IN"/>
        </w:rPr>
        <w:tab/>
      </w:r>
      <w:r>
        <w:rPr>
          <w:lang w:val="en-IN" w:eastAsia="en-IN"/>
        </w:rPr>
        <w:tab/>
      </w:r>
      <w:r>
        <w:rPr>
          <w:lang w:val="en-IN" w:eastAsia="en-IN"/>
        </w:rPr>
        <w:tab/>
      </w:r>
      <w:r>
        <w:rPr>
          <w:lang w:val="en-IN" w:eastAsia="en-IN"/>
        </w:rPr>
        <w:tab/>
      </w:r>
    </w:p>
    <w:p w:rsidR="003A3696" w:rsidRDefault="003A3696" w:rsidP="003A3696">
      <w:pPr>
        <w:pStyle w:val="BodyText"/>
        <w:rPr>
          <w:lang w:val="en-IN" w:eastAsia="en-IN"/>
        </w:rPr>
      </w:pPr>
    </w:p>
    <w:p w:rsidR="003A3696" w:rsidRPr="003A3696" w:rsidRDefault="003A3696" w:rsidP="003A3696">
      <w:pPr>
        <w:pStyle w:val="BodyText"/>
        <w:rPr>
          <w:lang w:val="en-IN" w:eastAsia="en-IN"/>
        </w:rPr>
      </w:pPr>
      <w:r>
        <w:rPr>
          <w:noProof/>
        </w:rPr>
        <w:drawing>
          <wp:inline distT="0" distB="0" distL="0" distR="0">
            <wp:extent cx="3998595" cy="304800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14176" cy="3059877"/>
                    </a:xfrm>
                    <a:prstGeom prst="rect">
                      <a:avLst/>
                    </a:prstGeom>
                    <a:noFill/>
                    <a:ln>
                      <a:noFill/>
                    </a:ln>
                  </pic:spPr>
                </pic:pic>
              </a:graphicData>
            </a:graphic>
          </wp:inline>
        </w:drawing>
      </w:r>
    </w:p>
    <w:p w:rsidR="00785213" w:rsidRDefault="00785213" w:rsidP="00785213"/>
    <w:p w:rsidR="00785213" w:rsidRDefault="00785213" w:rsidP="00785213"/>
    <w:p w:rsidR="00785213" w:rsidRDefault="00785213" w:rsidP="00785213"/>
    <w:p w:rsidR="003A3696" w:rsidRDefault="003A3696" w:rsidP="00785213"/>
    <w:p w:rsidR="003A3696" w:rsidRDefault="003A3696" w:rsidP="00785213"/>
    <w:p w:rsidR="003A3696" w:rsidRDefault="003A3696" w:rsidP="00785213"/>
    <w:p w:rsidR="003A3696" w:rsidRDefault="003A3696" w:rsidP="00785213"/>
    <w:p w:rsidR="00785213" w:rsidRDefault="00785213" w:rsidP="00785213">
      <w:pPr>
        <w:pStyle w:val="Title"/>
        <w:jc w:val="both"/>
        <w:rPr>
          <w:sz w:val="28"/>
        </w:rPr>
      </w:pPr>
      <w:proofErr w:type="spellStart"/>
      <w:r w:rsidRPr="00901CEF">
        <w:rPr>
          <w:sz w:val="28"/>
        </w:rPr>
        <w:t>LoginPopup</w:t>
      </w:r>
      <w:proofErr w:type="spellEnd"/>
      <w:r w:rsidRPr="00901CEF">
        <w:rPr>
          <w:sz w:val="28"/>
        </w:rPr>
        <w:t>:</w:t>
      </w:r>
    </w:p>
    <w:p w:rsidR="003A3696" w:rsidRDefault="003A3696" w:rsidP="003A3696">
      <w:pPr>
        <w:pStyle w:val="Subtitle"/>
      </w:pPr>
    </w:p>
    <w:p w:rsidR="003A3696" w:rsidRPr="003A3696" w:rsidRDefault="003A3696" w:rsidP="003A3696">
      <w:pPr>
        <w:pStyle w:val="BodyText"/>
      </w:pPr>
    </w:p>
    <w:p w:rsidR="003A3696" w:rsidRPr="003A3696" w:rsidRDefault="003A3696" w:rsidP="003A3696">
      <w:pPr>
        <w:pStyle w:val="Subtitle"/>
      </w:pPr>
      <w:r>
        <w:rPr>
          <w:noProof/>
        </w:rPr>
        <w:drawing>
          <wp:inline distT="0" distB="0" distL="0" distR="0">
            <wp:extent cx="5895830" cy="50095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7386" cy="5027830"/>
                    </a:xfrm>
                    <a:prstGeom prst="rect">
                      <a:avLst/>
                    </a:prstGeom>
                    <a:noFill/>
                    <a:ln>
                      <a:noFill/>
                    </a:ln>
                  </pic:spPr>
                </pic:pic>
              </a:graphicData>
            </a:graphic>
          </wp:inline>
        </w:drawing>
      </w:r>
    </w:p>
    <w:p w:rsidR="007B0DF9" w:rsidRDefault="007B0DF9" w:rsidP="00785213">
      <w:pPr>
        <w:pStyle w:val="Title"/>
        <w:jc w:val="both"/>
        <w:rPr>
          <w:sz w:val="28"/>
        </w:rPr>
      </w:pPr>
    </w:p>
    <w:p w:rsidR="003A3696" w:rsidRDefault="003A3696" w:rsidP="003A3696">
      <w:pPr>
        <w:pStyle w:val="Subtitle"/>
      </w:pPr>
    </w:p>
    <w:p w:rsidR="003A3696" w:rsidRDefault="003A3696" w:rsidP="003A3696">
      <w:pPr>
        <w:pStyle w:val="BodyText"/>
      </w:pPr>
    </w:p>
    <w:p w:rsidR="003A3696" w:rsidRDefault="003A3696" w:rsidP="003A3696">
      <w:pPr>
        <w:pStyle w:val="BodyText"/>
      </w:pPr>
    </w:p>
    <w:p w:rsidR="003A3696" w:rsidRDefault="003A3696" w:rsidP="003A3696">
      <w:pPr>
        <w:pStyle w:val="BodyText"/>
      </w:pPr>
    </w:p>
    <w:p w:rsidR="003A3696" w:rsidRDefault="003A3696" w:rsidP="003A3696">
      <w:pPr>
        <w:pStyle w:val="BodyText"/>
      </w:pPr>
    </w:p>
    <w:p w:rsidR="003A3696" w:rsidRDefault="003A3696" w:rsidP="003A3696">
      <w:pPr>
        <w:pStyle w:val="BodyText"/>
      </w:pPr>
    </w:p>
    <w:p w:rsidR="003A3696" w:rsidRDefault="003A3696" w:rsidP="003A3696">
      <w:pPr>
        <w:pStyle w:val="BodyText"/>
      </w:pPr>
    </w:p>
    <w:p w:rsidR="003A3696" w:rsidRDefault="003A3696" w:rsidP="003A3696">
      <w:pPr>
        <w:pStyle w:val="BodyText"/>
      </w:pPr>
    </w:p>
    <w:p w:rsidR="003A3696" w:rsidRDefault="003A3696" w:rsidP="003A3696">
      <w:pPr>
        <w:pStyle w:val="BodyText"/>
      </w:pPr>
    </w:p>
    <w:p w:rsidR="003A3696" w:rsidRDefault="003A3696" w:rsidP="003A3696">
      <w:pPr>
        <w:pStyle w:val="BodyText"/>
      </w:pPr>
    </w:p>
    <w:p w:rsidR="003A3696" w:rsidRPr="003A3696" w:rsidRDefault="003A3696" w:rsidP="003A3696">
      <w:pPr>
        <w:pStyle w:val="BodyText"/>
      </w:pPr>
    </w:p>
    <w:p w:rsidR="00785213" w:rsidRDefault="00785213" w:rsidP="00785213">
      <w:pPr>
        <w:pStyle w:val="Title"/>
        <w:jc w:val="both"/>
      </w:pPr>
    </w:p>
    <w:p w:rsidR="00785213" w:rsidRDefault="00785213" w:rsidP="00785213">
      <w:pPr>
        <w:pStyle w:val="Title"/>
        <w:jc w:val="both"/>
        <w:rPr>
          <w:sz w:val="28"/>
        </w:rPr>
      </w:pPr>
      <w:r w:rsidRPr="00901CEF">
        <w:rPr>
          <w:sz w:val="28"/>
        </w:rPr>
        <w:t>User Registration:</w:t>
      </w:r>
    </w:p>
    <w:p w:rsidR="00166CDE" w:rsidRDefault="00166CDE" w:rsidP="00166CDE">
      <w:pPr>
        <w:pStyle w:val="Subtitle"/>
      </w:pPr>
    </w:p>
    <w:p w:rsidR="00166CDE" w:rsidRDefault="00166CDE" w:rsidP="00166CDE">
      <w:pPr>
        <w:pStyle w:val="BodyText"/>
      </w:pPr>
    </w:p>
    <w:p w:rsidR="00166CDE" w:rsidRPr="00166CDE" w:rsidRDefault="00166CDE" w:rsidP="00166CDE">
      <w:pPr>
        <w:pStyle w:val="BodyText"/>
      </w:pPr>
    </w:p>
    <w:p w:rsidR="00785213" w:rsidRDefault="00166CDE" w:rsidP="00785213">
      <w:pPr>
        <w:pStyle w:val="Title"/>
        <w:jc w:val="both"/>
      </w:pPr>
      <w:r>
        <w:rPr>
          <w:noProof/>
        </w:rPr>
        <w:drawing>
          <wp:inline distT="0" distB="0" distL="0" distR="0">
            <wp:extent cx="5485130" cy="497205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4809" cy="4980824"/>
                    </a:xfrm>
                    <a:prstGeom prst="rect">
                      <a:avLst/>
                    </a:prstGeom>
                    <a:noFill/>
                    <a:ln>
                      <a:noFill/>
                    </a:ln>
                  </pic:spPr>
                </pic:pic>
              </a:graphicData>
            </a:graphic>
          </wp:inline>
        </w:drawing>
      </w:r>
    </w:p>
    <w:p w:rsidR="007B0DF9" w:rsidRDefault="007B0DF9" w:rsidP="00785213">
      <w:pPr>
        <w:jc w:val="both"/>
        <w:rPr>
          <w:b/>
          <w:sz w:val="28"/>
        </w:rPr>
      </w:pPr>
    </w:p>
    <w:p w:rsidR="00166CDE" w:rsidRDefault="00166CDE" w:rsidP="00785213">
      <w:pPr>
        <w:jc w:val="both"/>
        <w:rPr>
          <w:b/>
          <w:sz w:val="28"/>
        </w:rPr>
      </w:pPr>
    </w:p>
    <w:p w:rsidR="00166CDE" w:rsidRDefault="00166CDE" w:rsidP="00785213">
      <w:pPr>
        <w:jc w:val="both"/>
        <w:rPr>
          <w:b/>
          <w:sz w:val="28"/>
        </w:rPr>
      </w:pPr>
    </w:p>
    <w:p w:rsidR="00166CDE" w:rsidRDefault="00166CDE" w:rsidP="00785213">
      <w:pPr>
        <w:jc w:val="both"/>
        <w:rPr>
          <w:b/>
          <w:sz w:val="28"/>
        </w:rPr>
      </w:pPr>
    </w:p>
    <w:p w:rsidR="00166CDE" w:rsidRDefault="00166CDE" w:rsidP="00785213">
      <w:pPr>
        <w:jc w:val="both"/>
        <w:rPr>
          <w:b/>
          <w:sz w:val="28"/>
        </w:rPr>
      </w:pPr>
    </w:p>
    <w:p w:rsidR="00166CDE" w:rsidRDefault="00166CDE" w:rsidP="00785213">
      <w:pPr>
        <w:jc w:val="both"/>
        <w:rPr>
          <w:b/>
          <w:sz w:val="28"/>
        </w:rPr>
      </w:pPr>
    </w:p>
    <w:p w:rsidR="00166CDE" w:rsidRDefault="00166CDE" w:rsidP="00785213">
      <w:pPr>
        <w:jc w:val="both"/>
        <w:rPr>
          <w:b/>
          <w:sz w:val="28"/>
        </w:rPr>
      </w:pPr>
    </w:p>
    <w:p w:rsidR="00166CDE" w:rsidRDefault="00166CDE" w:rsidP="00785213">
      <w:pPr>
        <w:jc w:val="both"/>
        <w:rPr>
          <w:b/>
          <w:sz w:val="28"/>
        </w:rPr>
      </w:pPr>
    </w:p>
    <w:p w:rsidR="00166CDE" w:rsidRDefault="00166CDE" w:rsidP="00785213">
      <w:pPr>
        <w:jc w:val="both"/>
        <w:rPr>
          <w:b/>
          <w:sz w:val="28"/>
        </w:rPr>
      </w:pPr>
    </w:p>
    <w:p w:rsidR="00166CDE" w:rsidRDefault="00166CDE" w:rsidP="00785213">
      <w:pPr>
        <w:jc w:val="both"/>
        <w:rPr>
          <w:b/>
          <w:sz w:val="28"/>
        </w:rPr>
      </w:pPr>
    </w:p>
    <w:p w:rsidR="00785213" w:rsidRDefault="00166CDE" w:rsidP="00785213">
      <w:pPr>
        <w:jc w:val="both"/>
        <w:rPr>
          <w:b/>
          <w:sz w:val="28"/>
        </w:rPr>
      </w:pPr>
      <w:r>
        <w:rPr>
          <w:b/>
          <w:sz w:val="28"/>
        </w:rPr>
        <w:lastRenderedPageBreak/>
        <w:t>All Employee</w:t>
      </w:r>
    </w:p>
    <w:p w:rsidR="00166CDE" w:rsidRDefault="00166CDE" w:rsidP="00785213">
      <w:pPr>
        <w:jc w:val="both"/>
        <w:rPr>
          <w:b/>
          <w:sz w:val="28"/>
        </w:rPr>
      </w:pPr>
    </w:p>
    <w:p w:rsidR="00166CDE" w:rsidRDefault="00166CDE" w:rsidP="00785213">
      <w:pPr>
        <w:jc w:val="both"/>
        <w:rPr>
          <w:b/>
          <w:sz w:val="28"/>
        </w:rPr>
      </w:pPr>
    </w:p>
    <w:p w:rsidR="00166CDE" w:rsidRPr="00901CEF" w:rsidRDefault="00166CDE" w:rsidP="00785213">
      <w:pPr>
        <w:jc w:val="both"/>
        <w:rPr>
          <w:b/>
          <w:sz w:val="28"/>
        </w:rPr>
      </w:pPr>
    </w:p>
    <w:p w:rsidR="00785213" w:rsidRDefault="00166CDE" w:rsidP="00785213">
      <w:pPr>
        <w:jc w:val="both"/>
      </w:pPr>
      <w:r>
        <w:rPr>
          <w:noProof/>
        </w:rPr>
        <w:drawing>
          <wp:inline distT="0" distB="0" distL="0" distR="0">
            <wp:extent cx="5485690" cy="558165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1543" cy="5597780"/>
                    </a:xfrm>
                    <a:prstGeom prst="rect">
                      <a:avLst/>
                    </a:prstGeom>
                    <a:noFill/>
                    <a:ln>
                      <a:noFill/>
                    </a:ln>
                  </pic:spPr>
                </pic:pic>
              </a:graphicData>
            </a:graphic>
          </wp:inline>
        </w:drawing>
      </w:r>
    </w:p>
    <w:p w:rsidR="00785213" w:rsidRDefault="00785213" w:rsidP="00785213">
      <w:pPr>
        <w:jc w:val="both"/>
      </w:pPr>
    </w:p>
    <w:p w:rsidR="00785213" w:rsidRDefault="00785213" w:rsidP="00785213">
      <w:pPr>
        <w:jc w:val="both"/>
      </w:pPr>
    </w:p>
    <w:p w:rsidR="00166CDE" w:rsidRDefault="00166CDE" w:rsidP="00785213">
      <w:pPr>
        <w:jc w:val="both"/>
      </w:pPr>
    </w:p>
    <w:p w:rsidR="00166CDE" w:rsidRDefault="00166CDE" w:rsidP="00785213">
      <w:pPr>
        <w:jc w:val="both"/>
      </w:pPr>
    </w:p>
    <w:p w:rsidR="00166CDE" w:rsidRDefault="00166CDE" w:rsidP="00785213">
      <w:pPr>
        <w:jc w:val="both"/>
      </w:pPr>
    </w:p>
    <w:p w:rsidR="00166CDE" w:rsidRDefault="00166CDE" w:rsidP="00785213">
      <w:pPr>
        <w:jc w:val="both"/>
      </w:pPr>
    </w:p>
    <w:p w:rsidR="00166CDE" w:rsidRDefault="00166CDE" w:rsidP="00785213">
      <w:pPr>
        <w:jc w:val="both"/>
      </w:pPr>
    </w:p>
    <w:p w:rsidR="00166CDE" w:rsidRDefault="00166CDE" w:rsidP="00785213">
      <w:pPr>
        <w:jc w:val="both"/>
      </w:pPr>
    </w:p>
    <w:p w:rsidR="00166CDE" w:rsidRDefault="00166CDE" w:rsidP="00785213">
      <w:pPr>
        <w:jc w:val="both"/>
      </w:pPr>
    </w:p>
    <w:p w:rsidR="00166CDE" w:rsidRDefault="00166CDE" w:rsidP="00785213">
      <w:pPr>
        <w:jc w:val="both"/>
      </w:pPr>
    </w:p>
    <w:p w:rsidR="00166CDE" w:rsidRDefault="00166CDE" w:rsidP="00785213">
      <w:pPr>
        <w:jc w:val="both"/>
        <w:rPr>
          <w:b/>
          <w:sz w:val="28"/>
        </w:rPr>
      </w:pPr>
      <w:r>
        <w:rPr>
          <w:b/>
          <w:sz w:val="28"/>
        </w:rPr>
        <w:lastRenderedPageBreak/>
        <w:t>All Patient</w:t>
      </w:r>
    </w:p>
    <w:p w:rsidR="00166CDE" w:rsidRDefault="00166CDE" w:rsidP="00785213">
      <w:pPr>
        <w:jc w:val="both"/>
        <w:rPr>
          <w:b/>
          <w:sz w:val="28"/>
        </w:rPr>
      </w:pPr>
    </w:p>
    <w:p w:rsidR="00166CDE" w:rsidRDefault="00166CDE" w:rsidP="00785213">
      <w:pPr>
        <w:jc w:val="both"/>
        <w:rPr>
          <w:b/>
          <w:sz w:val="28"/>
        </w:rPr>
      </w:pPr>
    </w:p>
    <w:p w:rsidR="00785213" w:rsidRDefault="00785213" w:rsidP="00785213">
      <w:pPr>
        <w:jc w:val="both"/>
        <w:rPr>
          <w:noProof/>
          <w:lang w:val="en-IN" w:eastAsia="en-IN"/>
        </w:rPr>
      </w:pPr>
    </w:p>
    <w:p w:rsidR="00166CDE" w:rsidRDefault="00166CDE" w:rsidP="00785213">
      <w:pPr>
        <w:jc w:val="both"/>
      </w:pPr>
    </w:p>
    <w:p w:rsidR="00166CDE" w:rsidRDefault="00166CDE" w:rsidP="00785213">
      <w:pPr>
        <w:jc w:val="both"/>
      </w:pPr>
      <w:r>
        <w:rPr>
          <w:noProof/>
        </w:rPr>
        <w:drawing>
          <wp:inline distT="0" distB="0" distL="0" distR="0">
            <wp:extent cx="5485130" cy="565785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4247" cy="5667254"/>
                    </a:xfrm>
                    <a:prstGeom prst="rect">
                      <a:avLst/>
                    </a:prstGeom>
                    <a:noFill/>
                    <a:ln>
                      <a:noFill/>
                    </a:ln>
                  </pic:spPr>
                </pic:pic>
              </a:graphicData>
            </a:graphic>
          </wp:inline>
        </w:drawing>
      </w:r>
    </w:p>
    <w:p w:rsidR="00E9234B" w:rsidRDefault="00E9234B" w:rsidP="00785213">
      <w:pPr>
        <w:jc w:val="both"/>
        <w:rPr>
          <w:b/>
          <w:sz w:val="28"/>
        </w:rPr>
      </w:pPr>
    </w:p>
    <w:p w:rsidR="00166CDE" w:rsidRDefault="00166CDE" w:rsidP="00785213">
      <w:pPr>
        <w:jc w:val="both"/>
        <w:rPr>
          <w:b/>
          <w:sz w:val="28"/>
        </w:rPr>
      </w:pPr>
    </w:p>
    <w:p w:rsidR="00166CDE" w:rsidRDefault="00166CDE" w:rsidP="00785213">
      <w:pPr>
        <w:jc w:val="both"/>
        <w:rPr>
          <w:b/>
          <w:sz w:val="28"/>
        </w:rPr>
      </w:pPr>
    </w:p>
    <w:p w:rsidR="00166CDE" w:rsidRDefault="00166CDE" w:rsidP="00785213">
      <w:pPr>
        <w:jc w:val="both"/>
        <w:rPr>
          <w:b/>
          <w:sz w:val="28"/>
        </w:rPr>
      </w:pPr>
    </w:p>
    <w:p w:rsidR="00166CDE" w:rsidRDefault="00166CDE" w:rsidP="00785213">
      <w:pPr>
        <w:jc w:val="both"/>
        <w:rPr>
          <w:b/>
          <w:sz w:val="28"/>
        </w:rPr>
      </w:pPr>
    </w:p>
    <w:p w:rsidR="00166CDE" w:rsidRDefault="00166CDE" w:rsidP="00785213">
      <w:pPr>
        <w:jc w:val="both"/>
        <w:rPr>
          <w:b/>
          <w:sz w:val="28"/>
        </w:rPr>
      </w:pPr>
    </w:p>
    <w:p w:rsidR="00166CDE" w:rsidRDefault="00166CDE" w:rsidP="00785213">
      <w:pPr>
        <w:jc w:val="both"/>
        <w:rPr>
          <w:b/>
          <w:sz w:val="28"/>
        </w:rPr>
      </w:pPr>
    </w:p>
    <w:p w:rsidR="00785213" w:rsidRDefault="00166CDE" w:rsidP="00785213">
      <w:pPr>
        <w:jc w:val="both"/>
        <w:rPr>
          <w:b/>
          <w:sz w:val="28"/>
        </w:rPr>
      </w:pPr>
      <w:r>
        <w:rPr>
          <w:b/>
          <w:sz w:val="28"/>
        </w:rPr>
        <w:lastRenderedPageBreak/>
        <w:t>Add Employee</w:t>
      </w:r>
    </w:p>
    <w:p w:rsidR="00166CDE" w:rsidRDefault="00166CDE" w:rsidP="00785213">
      <w:pPr>
        <w:jc w:val="both"/>
        <w:rPr>
          <w:b/>
          <w:sz w:val="28"/>
        </w:rPr>
      </w:pPr>
    </w:p>
    <w:p w:rsidR="00166CDE" w:rsidRDefault="00166CDE" w:rsidP="00785213">
      <w:pPr>
        <w:jc w:val="both"/>
        <w:rPr>
          <w:b/>
          <w:sz w:val="28"/>
        </w:rPr>
      </w:pPr>
    </w:p>
    <w:p w:rsidR="00166CDE" w:rsidRDefault="00166CDE" w:rsidP="00785213">
      <w:pPr>
        <w:jc w:val="both"/>
        <w:rPr>
          <w:b/>
          <w:sz w:val="28"/>
        </w:rPr>
      </w:pPr>
    </w:p>
    <w:p w:rsidR="00166CDE" w:rsidRPr="00901CEF" w:rsidRDefault="00166CDE" w:rsidP="00785213">
      <w:pPr>
        <w:jc w:val="both"/>
        <w:rPr>
          <w:b/>
          <w:sz w:val="28"/>
        </w:rPr>
      </w:pPr>
    </w:p>
    <w:p w:rsidR="00785213" w:rsidRDefault="00166CDE" w:rsidP="00785213">
      <w:pPr>
        <w:jc w:val="both"/>
        <w:rPr>
          <w:b/>
          <w:sz w:val="28"/>
        </w:rPr>
      </w:pPr>
      <w:r>
        <w:rPr>
          <w:noProof/>
        </w:rPr>
        <w:drawing>
          <wp:inline distT="0" distB="0" distL="0" distR="0">
            <wp:extent cx="5962650" cy="549536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1823" cy="5503818"/>
                    </a:xfrm>
                    <a:prstGeom prst="rect">
                      <a:avLst/>
                    </a:prstGeom>
                    <a:noFill/>
                    <a:ln>
                      <a:noFill/>
                    </a:ln>
                  </pic:spPr>
                </pic:pic>
              </a:graphicData>
            </a:graphic>
          </wp:inline>
        </w:drawing>
      </w:r>
    </w:p>
    <w:p w:rsidR="00166CDE" w:rsidRDefault="00166CDE" w:rsidP="00785213">
      <w:pPr>
        <w:jc w:val="both"/>
        <w:rPr>
          <w:b/>
          <w:sz w:val="28"/>
        </w:rPr>
      </w:pPr>
    </w:p>
    <w:p w:rsidR="00166CDE" w:rsidRDefault="00166CDE" w:rsidP="00785213">
      <w:pPr>
        <w:jc w:val="both"/>
        <w:rPr>
          <w:b/>
          <w:sz w:val="28"/>
        </w:rPr>
      </w:pPr>
    </w:p>
    <w:p w:rsidR="00166CDE" w:rsidRDefault="00166CDE" w:rsidP="00785213">
      <w:pPr>
        <w:jc w:val="both"/>
        <w:rPr>
          <w:b/>
          <w:sz w:val="28"/>
        </w:rPr>
      </w:pPr>
    </w:p>
    <w:p w:rsidR="00166CDE" w:rsidRDefault="00166CDE" w:rsidP="00785213">
      <w:pPr>
        <w:jc w:val="both"/>
        <w:rPr>
          <w:b/>
          <w:sz w:val="28"/>
        </w:rPr>
      </w:pPr>
    </w:p>
    <w:p w:rsidR="00166CDE" w:rsidRDefault="00166CDE" w:rsidP="00785213">
      <w:pPr>
        <w:jc w:val="both"/>
        <w:rPr>
          <w:b/>
          <w:sz w:val="28"/>
        </w:rPr>
      </w:pPr>
    </w:p>
    <w:p w:rsidR="00166CDE" w:rsidRDefault="00166CDE" w:rsidP="00785213">
      <w:pPr>
        <w:jc w:val="both"/>
        <w:rPr>
          <w:b/>
          <w:sz w:val="28"/>
        </w:rPr>
      </w:pPr>
    </w:p>
    <w:p w:rsidR="00166CDE" w:rsidRDefault="00166CDE" w:rsidP="00785213">
      <w:pPr>
        <w:jc w:val="both"/>
        <w:rPr>
          <w:b/>
          <w:sz w:val="28"/>
        </w:rPr>
      </w:pPr>
    </w:p>
    <w:p w:rsidR="00166CDE" w:rsidRPr="00E97510" w:rsidRDefault="00166CDE" w:rsidP="00785213">
      <w:pPr>
        <w:jc w:val="both"/>
        <w:rPr>
          <w:b/>
          <w:sz w:val="28"/>
        </w:rPr>
      </w:pPr>
    </w:p>
    <w:p w:rsidR="00E9234B" w:rsidRDefault="00166CDE" w:rsidP="00166CDE">
      <w:pPr>
        <w:jc w:val="both"/>
        <w:rPr>
          <w:b/>
          <w:sz w:val="28"/>
        </w:rPr>
      </w:pPr>
      <w:r>
        <w:rPr>
          <w:b/>
          <w:sz w:val="28"/>
        </w:rPr>
        <w:lastRenderedPageBreak/>
        <w:t>Remove Employee</w:t>
      </w:r>
    </w:p>
    <w:p w:rsidR="00166CDE" w:rsidRDefault="00166CDE" w:rsidP="00166CDE">
      <w:pPr>
        <w:jc w:val="both"/>
        <w:rPr>
          <w:b/>
          <w:sz w:val="28"/>
        </w:rPr>
      </w:pPr>
    </w:p>
    <w:p w:rsidR="00166CDE" w:rsidRDefault="00166CDE" w:rsidP="00166CDE">
      <w:pPr>
        <w:jc w:val="both"/>
        <w:rPr>
          <w:b/>
          <w:sz w:val="28"/>
        </w:rPr>
      </w:pPr>
    </w:p>
    <w:p w:rsidR="00166CDE" w:rsidRDefault="00166CDE" w:rsidP="00166CDE">
      <w:pPr>
        <w:jc w:val="both"/>
        <w:rPr>
          <w:b/>
          <w:sz w:val="28"/>
        </w:rPr>
      </w:pPr>
    </w:p>
    <w:p w:rsidR="00166CDE" w:rsidRDefault="00166CDE" w:rsidP="00166CDE">
      <w:pPr>
        <w:jc w:val="both"/>
      </w:pPr>
      <w:r>
        <w:rPr>
          <w:noProof/>
        </w:rPr>
        <w:drawing>
          <wp:inline distT="0" distB="0" distL="0" distR="0">
            <wp:extent cx="5848350" cy="6400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56877" cy="6410133"/>
                    </a:xfrm>
                    <a:prstGeom prst="rect">
                      <a:avLst/>
                    </a:prstGeom>
                    <a:noFill/>
                    <a:ln>
                      <a:noFill/>
                    </a:ln>
                  </pic:spPr>
                </pic:pic>
              </a:graphicData>
            </a:graphic>
          </wp:inline>
        </w:drawing>
      </w:r>
    </w:p>
    <w:p w:rsidR="00166CDE" w:rsidRDefault="00166CDE" w:rsidP="00166CDE">
      <w:pPr>
        <w:jc w:val="both"/>
      </w:pPr>
    </w:p>
    <w:p w:rsidR="00166CDE" w:rsidRDefault="00166CDE" w:rsidP="00166CDE">
      <w:pPr>
        <w:jc w:val="both"/>
      </w:pPr>
    </w:p>
    <w:p w:rsidR="00166CDE" w:rsidRDefault="00166CDE" w:rsidP="00166CDE">
      <w:pPr>
        <w:jc w:val="both"/>
      </w:pPr>
    </w:p>
    <w:p w:rsidR="00166CDE" w:rsidRDefault="00166CDE" w:rsidP="00166CDE">
      <w:pPr>
        <w:jc w:val="both"/>
      </w:pPr>
    </w:p>
    <w:p w:rsidR="00166CDE" w:rsidRDefault="00166CDE" w:rsidP="00166CDE">
      <w:pPr>
        <w:jc w:val="both"/>
      </w:pPr>
    </w:p>
    <w:p w:rsidR="00166CDE" w:rsidRPr="00166CDE" w:rsidRDefault="00166CDE" w:rsidP="00166CDE">
      <w:pPr>
        <w:jc w:val="both"/>
      </w:pPr>
    </w:p>
    <w:p w:rsidR="00785213" w:rsidRDefault="00166CDE" w:rsidP="00785213">
      <w:pPr>
        <w:pStyle w:val="Title"/>
        <w:jc w:val="both"/>
        <w:rPr>
          <w:sz w:val="28"/>
        </w:rPr>
      </w:pPr>
      <w:r>
        <w:rPr>
          <w:sz w:val="28"/>
        </w:rPr>
        <w:t>Resources</w:t>
      </w:r>
    </w:p>
    <w:p w:rsidR="00166CDE" w:rsidRDefault="00166CDE" w:rsidP="00166CDE">
      <w:pPr>
        <w:pStyle w:val="Subtitle"/>
      </w:pPr>
    </w:p>
    <w:p w:rsidR="00166CDE" w:rsidRDefault="00166CDE" w:rsidP="00166CDE">
      <w:pPr>
        <w:pStyle w:val="BodyText"/>
      </w:pPr>
    </w:p>
    <w:p w:rsidR="00166CDE" w:rsidRPr="00166CDE" w:rsidRDefault="00166CDE" w:rsidP="00166CDE">
      <w:pPr>
        <w:pStyle w:val="BodyText"/>
      </w:pPr>
    </w:p>
    <w:p w:rsidR="00785213" w:rsidRDefault="00166CDE" w:rsidP="00785213">
      <w:pPr>
        <w:pStyle w:val="Title"/>
        <w:jc w:val="both"/>
      </w:pPr>
      <w:r>
        <w:rPr>
          <w:noProof/>
        </w:rPr>
        <w:drawing>
          <wp:inline distT="0" distB="0" distL="0" distR="0">
            <wp:extent cx="5848224" cy="5381625"/>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9892" cy="5392362"/>
                    </a:xfrm>
                    <a:prstGeom prst="rect">
                      <a:avLst/>
                    </a:prstGeom>
                    <a:noFill/>
                    <a:ln>
                      <a:noFill/>
                    </a:ln>
                  </pic:spPr>
                </pic:pic>
              </a:graphicData>
            </a:graphic>
          </wp:inline>
        </w:drawing>
      </w:r>
    </w:p>
    <w:p w:rsidR="00785213" w:rsidRDefault="00785213" w:rsidP="00785213">
      <w:pPr>
        <w:pStyle w:val="Title"/>
        <w:jc w:val="both"/>
      </w:pPr>
    </w:p>
    <w:p w:rsidR="00785213" w:rsidRDefault="00785213" w:rsidP="00785213">
      <w:pPr>
        <w:pStyle w:val="Title"/>
        <w:jc w:val="both"/>
      </w:pPr>
    </w:p>
    <w:p w:rsidR="00166CDE" w:rsidRDefault="00166CDE" w:rsidP="00785213">
      <w:pPr>
        <w:pStyle w:val="Title"/>
        <w:jc w:val="both"/>
        <w:rPr>
          <w:sz w:val="28"/>
        </w:rPr>
      </w:pPr>
    </w:p>
    <w:p w:rsidR="00166CDE" w:rsidRDefault="00166CDE" w:rsidP="00785213">
      <w:pPr>
        <w:pStyle w:val="Title"/>
        <w:jc w:val="both"/>
        <w:rPr>
          <w:sz w:val="28"/>
        </w:rPr>
      </w:pPr>
    </w:p>
    <w:p w:rsidR="00166CDE" w:rsidRDefault="00166CDE" w:rsidP="00785213">
      <w:pPr>
        <w:pStyle w:val="Title"/>
        <w:jc w:val="both"/>
        <w:rPr>
          <w:sz w:val="28"/>
        </w:rPr>
      </w:pPr>
    </w:p>
    <w:p w:rsidR="00166CDE" w:rsidRDefault="00166CDE" w:rsidP="00785213">
      <w:pPr>
        <w:pStyle w:val="Title"/>
        <w:jc w:val="both"/>
        <w:rPr>
          <w:sz w:val="28"/>
        </w:rPr>
      </w:pPr>
    </w:p>
    <w:p w:rsidR="00166CDE" w:rsidRDefault="00166CDE" w:rsidP="00785213">
      <w:pPr>
        <w:pStyle w:val="Title"/>
        <w:jc w:val="both"/>
        <w:rPr>
          <w:sz w:val="28"/>
        </w:rPr>
      </w:pPr>
    </w:p>
    <w:p w:rsidR="00166CDE" w:rsidRDefault="00166CDE" w:rsidP="00785213">
      <w:pPr>
        <w:pStyle w:val="Title"/>
        <w:jc w:val="both"/>
        <w:rPr>
          <w:sz w:val="28"/>
        </w:rPr>
      </w:pPr>
    </w:p>
    <w:p w:rsidR="00E9234B" w:rsidRDefault="00166CDE" w:rsidP="00785213">
      <w:pPr>
        <w:pStyle w:val="Title"/>
        <w:jc w:val="both"/>
        <w:rPr>
          <w:sz w:val="28"/>
        </w:rPr>
      </w:pPr>
      <w:r>
        <w:rPr>
          <w:sz w:val="28"/>
        </w:rPr>
        <w:lastRenderedPageBreak/>
        <w:t>Update Resources</w:t>
      </w:r>
    </w:p>
    <w:p w:rsidR="00166CDE" w:rsidRDefault="00166CDE" w:rsidP="00166CDE">
      <w:pPr>
        <w:pStyle w:val="Subtitle"/>
      </w:pPr>
    </w:p>
    <w:p w:rsidR="00166CDE" w:rsidRPr="00166CDE" w:rsidRDefault="00166CDE" w:rsidP="00166CDE">
      <w:pPr>
        <w:pStyle w:val="BodyText"/>
      </w:pPr>
      <w:r>
        <w:rPr>
          <w:noProof/>
        </w:rPr>
        <w:drawing>
          <wp:inline distT="0" distB="0" distL="0" distR="0">
            <wp:extent cx="5829300" cy="66389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7202" cy="6647925"/>
                    </a:xfrm>
                    <a:prstGeom prst="rect">
                      <a:avLst/>
                    </a:prstGeom>
                    <a:noFill/>
                    <a:ln>
                      <a:noFill/>
                    </a:ln>
                  </pic:spPr>
                </pic:pic>
              </a:graphicData>
            </a:graphic>
          </wp:inline>
        </w:drawing>
      </w:r>
    </w:p>
    <w:p w:rsidR="00166CDE" w:rsidRPr="00166CDE" w:rsidRDefault="00166CDE" w:rsidP="00166CDE">
      <w:pPr>
        <w:pStyle w:val="Subtitle"/>
      </w:pPr>
    </w:p>
    <w:p w:rsidR="00E9234B" w:rsidRDefault="00E9234B" w:rsidP="00785213">
      <w:pPr>
        <w:pStyle w:val="Title"/>
        <w:jc w:val="both"/>
        <w:rPr>
          <w:sz w:val="28"/>
        </w:rPr>
      </w:pPr>
    </w:p>
    <w:p w:rsidR="00166CDE" w:rsidRDefault="00166CDE" w:rsidP="00785213">
      <w:pPr>
        <w:pStyle w:val="Title"/>
        <w:jc w:val="both"/>
        <w:rPr>
          <w:sz w:val="28"/>
        </w:rPr>
      </w:pPr>
    </w:p>
    <w:p w:rsidR="00166CDE" w:rsidRDefault="00166CDE" w:rsidP="00785213">
      <w:pPr>
        <w:pStyle w:val="Title"/>
        <w:jc w:val="both"/>
        <w:rPr>
          <w:sz w:val="28"/>
        </w:rPr>
      </w:pPr>
      <w:r>
        <w:rPr>
          <w:sz w:val="28"/>
        </w:rPr>
        <w:lastRenderedPageBreak/>
        <w:t>Appointments</w:t>
      </w:r>
    </w:p>
    <w:p w:rsidR="00166CDE" w:rsidRDefault="00166CDE" w:rsidP="00166CDE">
      <w:pPr>
        <w:pStyle w:val="Subtitle"/>
      </w:pPr>
    </w:p>
    <w:p w:rsidR="00166CDE" w:rsidRPr="00166CDE" w:rsidRDefault="00166CDE" w:rsidP="00166CDE">
      <w:pPr>
        <w:pStyle w:val="BodyText"/>
      </w:pPr>
    </w:p>
    <w:p w:rsidR="00166CDE" w:rsidRPr="00166CDE" w:rsidRDefault="00166CDE" w:rsidP="00166CDE">
      <w:pPr>
        <w:pStyle w:val="Subtitle"/>
      </w:pPr>
      <w:r>
        <w:rPr>
          <w:noProof/>
        </w:rPr>
        <w:drawing>
          <wp:inline distT="0" distB="0" distL="0" distR="0">
            <wp:extent cx="5724525" cy="58769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284" cy="5884891"/>
                    </a:xfrm>
                    <a:prstGeom prst="rect">
                      <a:avLst/>
                    </a:prstGeom>
                    <a:noFill/>
                    <a:ln>
                      <a:noFill/>
                    </a:ln>
                  </pic:spPr>
                </pic:pic>
              </a:graphicData>
            </a:graphic>
          </wp:inline>
        </w:drawing>
      </w:r>
    </w:p>
    <w:p w:rsidR="00166CDE" w:rsidRDefault="00166CDE" w:rsidP="00785213">
      <w:pPr>
        <w:pStyle w:val="Title"/>
        <w:jc w:val="both"/>
        <w:rPr>
          <w:sz w:val="28"/>
        </w:rPr>
      </w:pPr>
    </w:p>
    <w:p w:rsidR="00166CDE" w:rsidRDefault="00166CDE" w:rsidP="00785213">
      <w:pPr>
        <w:pStyle w:val="Title"/>
        <w:jc w:val="both"/>
        <w:rPr>
          <w:sz w:val="28"/>
        </w:rPr>
      </w:pPr>
    </w:p>
    <w:p w:rsidR="00166CDE" w:rsidRDefault="00166CDE" w:rsidP="00785213">
      <w:pPr>
        <w:pStyle w:val="Title"/>
        <w:jc w:val="both"/>
        <w:rPr>
          <w:sz w:val="28"/>
        </w:rPr>
      </w:pPr>
    </w:p>
    <w:p w:rsidR="00166CDE" w:rsidRDefault="00166CDE" w:rsidP="00785213">
      <w:pPr>
        <w:pStyle w:val="Title"/>
        <w:jc w:val="both"/>
        <w:rPr>
          <w:sz w:val="28"/>
        </w:rPr>
      </w:pPr>
    </w:p>
    <w:p w:rsidR="00166CDE" w:rsidRDefault="00166CDE" w:rsidP="00785213">
      <w:pPr>
        <w:pStyle w:val="Title"/>
        <w:jc w:val="both"/>
        <w:rPr>
          <w:sz w:val="28"/>
        </w:rPr>
      </w:pPr>
    </w:p>
    <w:p w:rsidR="00166CDE" w:rsidRDefault="00166CDE" w:rsidP="00785213">
      <w:pPr>
        <w:pStyle w:val="Title"/>
        <w:jc w:val="both"/>
        <w:rPr>
          <w:sz w:val="28"/>
        </w:rPr>
      </w:pPr>
    </w:p>
    <w:p w:rsidR="00785213" w:rsidRDefault="00166CDE" w:rsidP="00785213">
      <w:pPr>
        <w:pStyle w:val="Title"/>
        <w:jc w:val="both"/>
        <w:rPr>
          <w:sz w:val="28"/>
        </w:rPr>
      </w:pPr>
      <w:r>
        <w:rPr>
          <w:sz w:val="28"/>
        </w:rPr>
        <w:lastRenderedPageBreak/>
        <w:t>Health History</w:t>
      </w:r>
    </w:p>
    <w:p w:rsidR="00166CDE" w:rsidRDefault="00166CDE" w:rsidP="00166CDE">
      <w:pPr>
        <w:pStyle w:val="Subtitle"/>
      </w:pPr>
    </w:p>
    <w:p w:rsidR="00166CDE" w:rsidRPr="00166CDE" w:rsidRDefault="00166CDE" w:rsidP="00166CDE">
      <w:pPr>
        <w:pStyle w:val="BodyText"/>
      </w:pPr>
    </w:p>
    <w:p w:rsidR="00166CDE" w:rsidRPr="00166CDE" w:rsidRDefault="00166CDE" w:rsidP="00166CDE">
      <w:pPr>
        <w:pStyle w:val="BodyText"/>
      </w:pPr>
      <w:r>
        <w:rPr>
          <w:noProof/>
        </w:rPr>
        <w:drawing>
          <wp:inline distT="0" distB="0" distL="0" distR="0">
            <wp:extent cx="5829300" cy="606742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6943" cy="6085788"/>
                    </a:xfrm>
                    <a:prstGeom prst="rect">
                      <a:avLst/>
                    </a:prstGeom>
                    <a:noFill/>
                    <a:ln>
                      <a:noFill/>
                    </a:ln>
                  </pic:spPr>
                </pic:pic>
              </a:graphicData>
            </a:graphic>
          </wp:inline>
        </w:drawing>
      </w:r>
    </w:p>
    <w:p w:rsidR="00BB68F0" w:rsidRDefault="00BB68F0" w:rsidP="00785213">
      <w:pPr>
        <w:pStyle w:val="BodyText"/>
        <w:rPr>
          <w:b/>
          <w:sz w:val="28"/>
        </w:rPr>
      </w:pPr>
    </w:p>
    <w:p w:rsidR="00785213" w:rsidRDefault="00785213" w:rsidP="00785213">
      <w:pPr>
        <w:pStyle w:val="BodyText"/>
      </w:pPr>
    </w:p>
    <w:p w:rsidR="00785213" w:rsidRPr="00956F0A" w:rsidRDefault="00785213" w:rsidP="00785213">
      <w:pPr>
        <w:pStyle w:val="BodyText"/>
      </w:pPr>
    </w:p>
    <w:p w:rsidR="005F3288" w:rsidRDefault="005F3288" w:rsidP="005F3288">
      <w:pPr>
        <w:tabs>
          <w:tab w:val="left" w:pos="3667"/>
        </w:tabs>
      </w:pPr>
    </w:p>
    <w:p w:rsidR="005F3288" w:rsidRDefault="005F3288" w:rsidP="005F3288">
      <w:pPr>
        <w:tabs>
          <w:tab w:val="left" w:pos="3667"/>
        </w:tabs>
      </w:pPr>
    </w:p>
    <w:p w:rsidR="005F3288" w:rsidRDefault="005F3288" w:rsidP="005F3288">
      <w:pPr>
        <w:tabs>
          <w:tab w:val="left" w:pos="3667"/>
        </w:tabs>
      </w:pPr>
    </w:p>
    <w:p w:rsidR="00303DA1" w:rsidRDefault="00303DA1" w:rsidP="005F3288">
      <w:pPr>
        <w:tabs>
          <w:tab w:val="left" w:pos="3667"/>
        </w:tabs>
      </w:pPr>
    </w:p>
    <w:p w:rsidR="00303DA1" w:rsidRDefault="00303DA1" w:rsidP="00303DA1"/>
    <w:p w:rsidR="00303DA1" w:rsidRDefault="00303DA1" w:rsidP="00303DA1">
      <w:pPr>
        <w:rPr>
          <w:b/>
          <w:bCs/>
        </w:rPr>
      </w:pPr>
      <w:r>
        <w:rPr>
          <w:b/>
          <w:bCs/>
        </w:rPr>
        <w:lastRenderedPageBreak/>
        <w:t>7.REFERENCES:</w:t>
      </w:r>
    </w:p>
    <w:p w:rsidR="00303DA1" w:rsidRDefault="00303DA1" w:rsidP="00303DA1">
      <w:pPr>
        <w:rPr>
          <w:b/>
          <w:bCs/>
        </w:rPr>
      </w:pPr>
    </w:p>
    <w:p w:rsidR="003F4DA9" w:rsidRDefault="003F4DA9" w:rsidP="00303DA1">
      <w:pPr>
        <w:rPr>
          <w:b/>
          <w:bCs/>
        </w:rPr>
      </w:pPr>
    </w:p>
    <w:p w:rsidR="00303DA1" w:rsidRPr="003F4DA9" w:rsidRDefault="003A6FDF" w:rsidP="00303DA1">
      <w:pPr>
        <w:rPr>
          <w:color w:val="0000FF"/>
          <w:szCs w:val="20"/>
        </w:rPr>
      </w:pPr>
      <w:hyperlink r:id="rId27" w:history="1">
        <w:r w:rsidR="003F4DA9" w:rsidRPr="003F4DA9">
          <w:rPr>
            <w:rStyle w:val="Hyperlink"/>
            <w:szCs w:val="20"/>
            <w:u w:val="none"/>
          </w:rPr>
          <w:t>http://www.google.com</w:t>
        </w:r>
      </w:hyperlink>
    </w:p>
    <w:p w:rsidR="003F4DA9" w:rsidRDefault="003F4DA9" w:rsidP="00303DA1">
      <w:pPr>
        <w:rPr>
          <w:color w:val="0000FF"/>
          <w:szCs w:val="20"/>
        </w:rPr>
      </w:pPr>
    </w:p>
    <w:p w:rsidR="00303DA1" w:rsidRPr="00303DA1" w:rsidRDefault="00303DA1" w:rsidP="00303DA1">
      <w:pPr>
        <w:rPr>
          <w:color w:val="0000FF"/>
          <w:szCs w:val="20"/>
        </w:rPr>
      </w:pPr>
      <w:r w:rsidRPr="00303DA1">
        <w:rPr>
          <w:color w:val="0000FF"/>
          <w:szCs w:val="20"/>
        </w:rPr>
        <w:t>http://</w:t>
      </w:r>
      <w:r w:rsidR="00C10208">
        <w:rPr>
          <w:color w:val="0000FF"/>
          <w:szCs w:val="20"/>
        </w:rPr>
        <w:t>w3school.com</w:t>
      </w:r>
      <w:r w:rsidRPr="00303DA1">
        <w:rPr>
          <w:color w:val="0000FF"/>
          <w:szCs w:val="20"/>
        </w:rPr>
        <w:t>/</w:t>
      </w:r>
    </w:p>
    <w:p w:rsidR="003F4DA9" w:rsidRDefault="003F4DA9" w:rsidP="00303DA1"/>
    <w:p w:rsidR="003F4DA9" w:rsidRDefault="003A6FDF" w:rsidP="00303DA1">
      <w:pPr>
        <w:rPr>
          <w:color w:val="0000FF"/>
          <w:szCs w:val="20"/>
        </w:rPr>
      </w:pPr>
      <w:hyperlink r:id="rId28" w:history="1">
        <w:r w:rsidR="00C10208" w:rsidRPr="00B073B0">
          <w:rPr>
            <w:rStyle w:val="Hyperlink"/>
            <w:szCs w:val="20"/>
          </w:rPr>
          <w:t>http://www.w3.org</w:t>
        </w:r>
      </w:hyperlink>
    </w:p>
    <w:p w:rsidR="001D36AB" w:rsidRDefault="001D36AB" w:rsidP="00303DA1">
      <w:pPr>
        <w:rPr>
          <w:color w:val="0000FF"/>
          <w:szCs w:val="20"/>
        </w:rPr>
      </w:pPr>
    </w:p>
    <w:p w:rsidR="00303DA1" w:rsidRPr="00303DA1" w:rsidRDefault="00303DA1" w:rsidP="00303DA1">
      <w:pPr>
        <w:rPr>
          <w:color w:val="0000FF"/>
          <w:szCs w:val="20"/>
        </w:rPr>
      </w:pPr>
      <w:r>
        <w:rPr>
          <w:color w:val="0000FF"/>
          <w:szCs w:val="20"/>
        </w:rPr>
        <w:t>http://www.</w:t>
      </w:r>
      <w:r w:rsidR="00C10208" w:rsidRPr="00C10208">
        <w:rPr>
          <w:color w:val="0000FF"/>
          <w:szCs w:val="20"/>
        </w:rPr>
        <w:t>reactstrap.github.io</w:t>
      </w:r>
    </w:p>
    <w:p w:rsidR="003F4DA9" w:rsidRDefault="003F4DA9" w:rsidP="00303DA1">
      <w:pPr>
        <w:rPr>
          <w:color w:val="0000FF"/>
          <w:szCs w:val="20"/>
        </w:rPr>
      </w:pPr>
    </w:p>
    <w:p w:rsidR="00303DA1" w:rsidRPr="00303DA1" w:rsidRDefault="00303DA1" w:rsidP="00303DA1">
      <w:pPr>
        <w:rPr>
          <w:color w:val="0000FF"/>
          <w:szCs w:val="20"/>
        </w:rPr>
      </w:pPr>
      <w:r w:rsidRPr="00303DA1">
        <w:rPr>
          <w:color w:val="0000FF"/>
          <w:szCs w:val="20"/>
        </w:rPr>
        <w:t>http://www.</w:t>
      </w:r>
      <w:r w:rsidR="00C10208">
        <w:rPr>
          <w:color w:val="0000FF"/>
          <w:szCs w:val="20"/>
        </w:rPr>
        <w:t>javatpoint</w:t>
      </w:r>
      <w:r w:rsidRPr="00303DA1">
        <w:rPr>
          <w:color w:val="0000FF"/>
          <w:szCs w:val="20"/>
        </w:rPr>
        <w:t>.com</w:t>
      </w:r>
    </w:p>
    <w:p w:rsidR="003F4DA9" w:rsidRDefault="003F4DA9" w:rsidP="00303DA1">
      <w:pPr>
        <w:rPr>
          <w:color w:val="0000FF"/>
        </w:rPr>
      </w:pPr>
    </w:p>
    <w:p w:rsidR="00303DA1" w:rsidRDefault="00303DA1" w:rsidP="00303DA1">
      <w:pPr>
        <w:rPr>
          <w:color w:val="0000FF"/>
        </w:rPr>
      </w:pPr>
      <w:r>
        <w:rPr>
          <w:color w:val="0000FF"/>
        </w:rPr>
        <w:t>http://</w:t>
      </w:r>
      <w:r w:rsidR="003F78F7" w:rsidRPr="003F78F7">
        <w:rPr>
          <w:color w:val="0000FF"/>
        </w:rPr>
        <w:t>adityabirlahospital.com/</w:t>
      </w:r>
    </w:p>
    <w:p w:rsidR="00303DA1" w:rsidRPr="005F3288" w:rsidRDefault="00303DA1" w:rsidP="005F3288">
      <w:pPr>
        <w:tabs>
          <w:tab w:val="left" w:pos="3667"/>
        </w:tabs>
      </w:pPr>
    </w:p>
    <w:sectPr w:rsidR="00303DA1" w:rsidRPr="005F3288" w:rsidSect="00785213">
      <w:headerReference w:type="default" r:id="rId29"/>
      <w:footerReference w:type="default" r:id="rId30"/>
      <w:pgSz w:w="12240" w:h="15840"/>
      <w:pgMar w:top="1440" w:right="1800" w:bottom="1440" w:left="1800" w:header="720" w:footer="720" w:gutter="0"/>
      <w:pgBorders w:offsetFrom="page">
        <w:top w:val="thinThickSmallGap" w:sz="12" w:space="24" w:color="auto"/>
        <w:left w:val="thinThickSmallGap" w:sz="12" w:space="24" w:color="auto"/>
        <w:bottom w:val="thickThinSmallGap" w:sz="12" w:space="24" w:color="auto"/>
        <w:right w:val="thickThinSmallGap" w:sz="12" w:space="24" w:color="auto"/>
      </w:pgBorders>
      <w:pgNumType w:fmt="numberInDash"/>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6FDF" w:rsidRDefault="003A6FDF" w:rsidP="00180E2A">
      <w:r>
        <w:separator/>
      </w:r>
    </w:p>
  </w:endnote>
  <w:endnote w:type="continuationSeparator" w:id="0">
    <w:p w:rsidR="003A6FDF" w:rsidRDefault="003A6FDF" w:rsidP="00180E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016959"/>
      <w:docPartObj>
        <w:docPartGallery w:val="Page Numbers (Bottom of Page)"/>
        <w:docPartUnique/>
      </w:docPartObj>
    </w:sdtPr>
    <w:sdtEndPr>
      <w:rPr>
        <w:noProof/>
      </w:rPr>
    </w:sdtEndPr>
    <w:sdtContent>
      <w:p w:rsidR="003A3696" w:rsidRDefault="003A3696">
        <w:pPr>
          <w:pStyle w:val="Footer"/>
          <w:jc w:val="right"/>
        </w:pPr>
        <w:r>
          <w:fldChar w:fldCharType="begin"/>
        </w:r>
        <w:r>
          <w:instrText xml:space="preserve"> PAGE   \* MERGEFORMAT </w:instrText>
        </w:r>
        <w:r>
          <w:fldChar w:fldCharType="separate"/>
        </w:r>
        <w:r>
          <w:rPr>
            <w:noProof/>
          </w:rPr>
          <w:t>- 16 -</w:t>
        </w:r>
        <w:r>
          <w:rPr>
            <w:noProof/>
          </w:rPr>
          <w:fldChar w:fldCharType="end"/>
        </w:r>
      </w:p>
    </w:sdtContent>
  </w:sdt>
  <w:p w:rsidR="003A3696" w:rsidRDefault="003A36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6FDF" w:rsidRDefault="003A6FDF" w:rsidP="00180E2A">
      <w:r>
        <w:separator/>
      </w:r>
    </w:p>
  </w:footnote>
  <w:footnote w:type="continuationSeparator" w:id="0">
    <w:p w:rsidR="003A6FDF" w:rsidRDefault="003A6FDF" w:rsidP="00180E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3696" w:rsidRPr="00C94829" w:rsidRDefault="00C94829">
    <w:pPr>
      <w:pStyle w:val="Header"/>
      <w:jc w:val="right"/>
      <w:rPr>
        <w:i/>
        <w:lang w:val="en-IN"/>
      </w:rPr>
    </w:pPr>
    <w:r>
      <w:rPr>
        <w:i/>
        <w:lang w:val="en-IN"/>
      </w:rPr>
      <w:t>Online Hospital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cs="Symbol" w:hint="default"/>
        <w:sz w:val="20"/>
      </w:rPr>
    </w:lvl>
  </w:abstractNum>
  <w:abstractNum w:abstractNumId="2" w15:restartNumberingAfterBreak="0">
    <w:nsid w:val="00000003"/>
    <w:multiLevelType w:val="singleLevel"/>
    <w:tmpl w:val="00000003"/>
    <w:name w:val="WW8Num2"/>
    <w:lvl w:ilvl="0">
      <w:start w:val="1"/>
      <w:numFmt w:val="decimal"/>
      <w:lvlText w:val="%1."/>
      <w:lvlJc w:val="left"/>
      <w:pPr>
        <w:tabs>
          <w:tab w:val="num" w:pos="1440"/>
        </w:tabs>
        <w:ind w:left="1440" w:hanging="360"/>
      </w:pPr>
      <w:rPr>
        <w:rFonts w:hint="default"/>
      </w:rPr>
    </w:lvl>
  </w:abstractNum>
  <w:abstractNum w:abstractNumId="3" w15:restartNumberingAfterBreak="0">
    <w:nsid w:val="00000004"/>
    <w:multiLevelType w:val="multilevel"/>
    <w:tmpl w:val="00000004"/>
    <w:name w:val="WW8Num5"/>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00000005"/>
    <w:multiLevelType w:val="singleLevel"/>
    <w:tmpl w:val="00000005"/>
    <w:name w:val="WW8Num6"/>
    <w:lvl w:ilvl="0">
      <w:start w:val="1"/>
      <w:numFmt w:val="decimal"/>
      <w:lvlText w:val="%1."/>
      <w:lvlJc w:val="left"/>
      <w:pPr>
        <w:tabs>
          <w:tab w:val="num" w:pos="1080"/>
        </w:tabs>
        <w:ind w:left="1080" w:hanging="360"/>
      </w:pPr>
      <w:rPr>
        <w:rFonts w:hint="default"/>
        <w:sz w:val="28"/>
      </w:rPr>
    </w:lvl>
  </w:abstractNum>
  <w:abstractNum w:abstractNumId="5" w15:restartNumberingAfterBreak="0">
    <w:nsid w:val="00000006"/>
    <w:multiLevelType w:val="multilevel"/>
    <w:tmpl w:val="00000006"/>
    <w:name w:val="WW8Num7"/>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840"/>
        </w:tabs>
        <w:ind w:left="840" w:hanging="480"/>
      </w:pPr>
      <w:rPr>
        <w:rFonts w:hint="default"/>
      </w:rPr>
    </w:lvl>
    <w:lvl w:ilvl="2">
      <w:start w:val="2"/>
      <w:numFmt w:val="decimal"/>
      <w:lvlText w:val="%1.%2.%3"/>
      <w:lvlJc w:val="left"/>
      <w:pPr>
        <w:tabs>
          <w:tab w:val="num" w:pos="1080"/>
        </w:tabs>
        <w:ind w:left="1080" w:hanging="720"/>
      </w:pPr>
      <w:rPr>
        <w:rFonts w:hint="default"/>
      </w:rPr>
    </w:lvl>
    <w:lvl w:ilvl="3">
      <w:start w:val="1"/>
      <w:numFmt w:val="decimal"/>
      <w:lvlText w:val="%1.%2.%3.%4"/>
      <w:lvlJc w:val="left"/>
      <w:pPr>
        <w:tabs>
          <w:tab w:val="num" w:pos="1080"/>
        </w:tabs>
        <w:ind w:left="1080" w:hanging="720"/>
      </w:pPr>
      <w:rPr>
        <w:rFonts w:hint="default"/>
      </w:rPr>
    </w:lvl>
    <w:lvl w:ilvl="4">
      <w:start w:val="1"/>
      <w:numFmt w:val="decimal"/>
      <w:lvlText w:val="%1.%2.%3.%4.%5"/>
      <w:lvlJc w:val="left"/>
      <w:pPr>
        <w:tabs>
          <w:tab w:val="num" w:pos="1440"/>
        </w:tabs>
        <w:ind w:left="1440" w:hanging="1080"/>
      </w:pPr>
      <w:rPr>
        <w:rFonts w:hint="default"/>
      </w:rPr>
    </w:lvl>
    <w:lvl w:ilvl="5">
      <w:start w:val="1"/>
      <w:numFmt w:val="decimal"/>
      <w:lvlText w:val="%1.%2.%3.%4.%5.%6"/>
      <w:lvlJc w:val="left"/>
      <w:pPr>
        <w:tabs>
          <w:tab w:val="num" w:pos="1440"/>
        </w:tabs>
        <w:ind w:left="1440" w:hanging="1080"/>
      </w:pPr>
      <w:rPr>
        <w:rFonts w:hint="default"/>
      </w:rPr>
    </w:lvl>
    <w:lvl w:ilvl="6">
      <w:start w:val="1"/>
      <w:numFmt w:val="decimal"/>
      <w:lvlText w:val="%1.%2.%3.%4.%5.%6.%7"/>
      <w:lvlJc w:val="left"/>
      <w:pPr>
        <w:tabs>
          <w:tab w:val="num" w:pos="1800"/>
        </w:tabs>
        <w:ind w:left="1800" w:hanging="1440"/>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2160"/>
        </w:tabs>
        <w:ind w:left="2160" w:hanging="1800"/>
      </w:pPr>
      <w:rPr>
        <w:rFonts w:hint="default"/>
      </w:rPr>
    </w:lvl>
  </w:abstractNum>
  <w:abstractNum w:abstractNumId="6" w15:restartNumberingAfterBreak="0">
    <w:nsid w:val="00000007"/>
    <w:multiLevelType w:val="singleLevel"/>
    <w:tmpl w:val="00000007"/>
    <w:name w:val="WW8Num8"/>
    <w:lvl w:ilvl="0">
      <w:start w:val="1"/>
      <w:numFmt w:val="bullet"/>
      <w:lvlText w:val=""/>
      <w:lvlJc w:val="left"/>
      <w:pPr>
        <w:tabs>
          <w:tab w:val="num" w:pos="1800"/>
        </w:tabs>
        <w:ind w:left="1800" w:hanging="360"/>
      </w:pPr>
      <w:rPr>
        <w:rFonts w:ascii="Symbol" w:hAnsi="Symbol" w:cs="Symbol" w:hint="default"/>
      </w:rPr>
    </w:lvl>
  </w:abstractNum>
  <w:abstractNum w:abstractNumId="7" w15:restartNumberingAfterBreak="0">
    <w:nsid w:val="00000008"/>
    <w:multiLevelType w:val="singleLevel"/>
    <w:tmpl w:val="00000008"/>
    <w:name w:val="WW8Num10"/>
    <w:lvl w:ilvl="0">
      <w:start w:val="3"/>
      <w:numFmt w:val="bullet"/>
      <w:lvlText w:val=""/>
      <w:lvlJc w:val="left"/>
      <w:pPr>
        <w:tabs>
          <w:tab w:val="num" w:pos="1440"/>
        </w:tabs>
        <w:ind w:left="1440" w:hanging="360"/>
      </w:pPr>
      <w:rPr>
        <w:rFonts w:ascii="Symbol" w:hAnsi="Symbol" w:cs="Times New Roman" w:hint="default"/>
      </w:rPr>
    </w:lvl>
  </w:abstractNum>
  <w:abstractNum w:abstractNumId="8" w15:restartNumberingAfterBreak="0">
    <w:nsid w:val="00000009"/>
    <w:multiLevelType w:val="singleLevel"/>
    <w:tmpl w:val="00000009"/>
    <w:name w:val="WW8Num11"/>
    <w:lvl w:ilvl="0">
      <w:start w:val="1"/>
      <w:numFmt w:val="bullet"/>
      <w:lvlText w:val=""/>
      <w:lvlJc w:val="left"/>
      <w:pPr>
        <w:tabs>
          <w:tab w:val="num" w:pos="1440"/>
        </w:tabs>
        <w:ind w:left="1440" w:hanging="360"/>
      </w:pPr>
      <w:rPr>
        <w:rFonts w:ascii="Wingdings" w:hAnsi="Wingdings" w:cs="Wingdings" w:hint="default"/>
      </w:rPr>
    </w:lvl>
  </w:abstractNum>
  <w:abstractNum w:abstractNumId="9" w15:restartNumberingAfterBreak="0">
    <w:nsid w:val="0000000A"/>
    <w:multiLevelType w:val="multilevel"/>
    <w:tmpl w:val="0000000A"/>
    <w:name w:val="WW8Num13"/>
    <w:lvl w:ilvl="0">
      <w:start w:val="2"/>
      <w:numFmt w:val="decimal"/>
      <w:lvlText w:val="%1."/>
      <w:lvlJc w:val="left"/>
      <w:pPr>
        <w:tabs>
          <w:tab w:val="num" w:pos="1080"/>
        </w:tabs>
        <w:ind w:left="1080" w:hanging="360"/>
      </w:pPr>
      <w:rPr>
        <w:rFonts w:hint="default"/>
      </w:rPr>
    </w:lvl>
    <w:lvl w:ilvl="1">
      <w:start w:val="1"/>
      <w:numFmt w:val="decimal"/>
      <w:lvlText w:val="%1.%2"/>
      <w:lvlJc w:val="left"/>
      <w:pPr>
        <w:tabs>
          <w:tab w:val="num" w:pos="1200"/>
        </w:tabs>
        <w:ind w:left="1200" w:hanging="480"/>
      </w:pPr>
      <w:rPr>
        <w:rFonts w:hint="default"/>
      </w:rPr>
    </w:lvl>
    <w:lvl w:ilvl="2">
      <w:start w:val="3"/>
      <w:numFmt w:val="decimal"/>
      <w:lvlText w:val="%1.%2.%3"/>
      <w:lvlJc w:val="left"/>
      <w:pPr>
        <w:tabs>
          <w:tab w:val="num" w:pos="1440"/>
        </w:tabs>
        <w:ind w:left="144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2160"/>
        </w:tabs>
        <w:ind w:left="2160" w:hanging="1440"/>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520"/>
        </w:tabs>
        <w:ind w:left="2520" w:hanging="1800"/>
      </w:pPr>
      <w:rPr>
        <w:rFonts w:hint="default"/>
      </w:rPr>
    </w:lvl>
  </w:abstractNum>
  <w:abstractNum w:abstractNumId="10" w15:restartNumberingAfterBreak="0">
    <w:nsid w:val="0000000B"/>
    <w:multiLevelType w:val="multilevel"/>
    <w:tmpl w:val="0000000B"/>
    <w:name w:val="WW8Num14"/>
    <w:lvl w:ilvl="0">
      <w:start w:val="1"/>
      <w:numFmt w:val="decimal"/>
      <w:lvlText w:val="%1."/>
      <w:lvlJc w:val="left"/>
      <w:pPr>
        <w:tabs>
          <w:tab w:val="num" w:pos="1080"/>
        </w:tabs>
        <w:ind w:left="1080" w:hanging="360"/>
      </w:pPr>
      <w:rPr>
        <w:rFonts w:hint="default"/>
      </w:rPr>
    </w:lvl>
    <w:lvl w:ilvl="1">
      <w:start w:val="1"/>
      <w:numFmt w:val="decimal"/>
      <w:lvlText w:val="%1.%2"/>
      <w:lvlJc w:val="left"/>
      <w:pPr>
        <w:tabs>
          <w:tab w:val="num" w:pos="1380"/>
        </w:tabs>
        <w:ind w:left="1380" w:hanging="660"/>
      </w:pPr>
      <w:rPr>
        <w:rFonts w:hint="default"/>
      </w:rPr>
    </w:lvl>
    <w:lvl w:ilvl="2">
      <w:start w:val="3"/>
      <w:numFmt w:val="decimal"/>
      <w:lvlText w:val="%1.%2.%3"/>
      <w:lvlJc w:val="left"/>
      <w:pPr>
        <w:tabs>
          <w:tab w:val="num" w:pos="1440"/>
        </w:tabs>
        <w:ind w:left="1440" w:hanging="720"/>
      </w:pPr>
      <w:rPr>
        <w:rFonts w:hint="default"/>
      </w:rPr>
    </w:lvl>
    <w:lvl w:ilvl="3">
      <w:start w:val="2"/>
      <w:numFmt w:val="decimal"/>
      <w:lvlText w:val="%1.%2.%3.%4"/>
      <w:lvlJc w:val="left"/>
      <w:pPr>
        <w:tabs>
          <w:tab w:val="num" w:pos="1440"/>
        </w:tabs>
        <w:ind w:left="144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2160"/>
        </w:tabs>
        <w:ind w:left="2160" w:hanging="1440"/>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520"/>
        </w:tabs>
        <w:ind w:left="2520" w:hanging="1800"/>
      </w:pPr>
      <w:rPr>
        <w:rFonts w:hint="default"/>
      </w:rPr>
    </w:lvl>
  </w:abstractNum>
  <w:abstractNum w:abstractNumId="11" w15:restartNumberingAfterBreak="0">
    <w:nsid w:val="02EE1D5B"/>
    <w:multiLevelType w:val="multilevel"/>
    <w:tmpl w:val="E1C6EC0C"/>
    <w:lvl w:ilvl="0">
      <w:start w:val="1"/>
      <w:numFmt w:val="bullet"/>
      <w:lvlText w:val=""/>
      <w:lvlJc w:val="left"/>
      <w:pPr>
        <w:tabs>
          <w:tab w:val="num" w:pos="480"/>
        </w:tabs>
        <w:ind w:left="480" w:hanging="480"/>
      </w:pPr>
      <w:rPr>
        <w:rFonts w:ascii="Symbol" w:hAnsi="Symbol"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2" w15:restartNumberingAfterBreak="0">
    <w:nsid w:val="0C8863D1"/>
    <w:multiLevelType w:val="hybridMultilevel"/>
    <w:tmpl w:val="59C2E56A"/>
    <w:lvl w:ilvl="0" w:tplc="254E9396">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B42941"/>
    <w:multiLevelType w:val="hybridMultilevel"/>
    <w:tmpl w:val="DFB489E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5B2FD7"/>
    <w:multiLevelType w:val="hybridMultilevel"/>
    <w:tmpl w:val="340C1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2D679C"/>
    <w:multiLevelType w:val="multilevel"/>
    <w:tmpl w:val="0BCE372E"/>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2ECB6E33"/>
    <w:multiLevelType w:val="multilevel"/>
    <w:tmpl w:val="F894FB08"/>
    <w:lvl w:ilvl="0">
      <w:start w:val="1"/>
      <w:numFmt w:val="lowerLetter"/>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7" w15:restartNumberingAfterBreak="0">
    <w:nsid w:val="2F853255"/>
    <w:multiLevelType w:val="multilevel"/>
    <w:tmpl w:val="606C62C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3C95337"/>
    <w:multiLevelType w:val="multilevel"/>
    <w:tmpl w:val="E1C6EC0C"/>
    <w:lvl w:ilvl="0">
      <w:start w:val="1"/>
      <w:numFmt w:val="bullet"/>
      <w:lvlText w:val=""/>
      <w:lvlJc w:val="left"/>
      <w:pPr>
        <w:tabs>
          <w:tab w:val="num" w:pos="480"/>
        </w:tabs>
        <w:ind w:left="480" w:hanging="480"/>
      </w:pPr>
      <w:rPr>
        <w:rFonts w:ascii="Symbol" w:hAnsi="Symbol"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3F8A4E65"/>
    <w:multiLevelType w:val="hybridMultilevel"/>
    <w:tmpl w:val="7CA6901C"/>
    <w:lvl w:ilvl="0" w:tplc="0409000B">
      <w:start w:val="1"/>
      <w:numFmt w:val="bullet"/>
      <w:lvlText w:val=""/>
      <w:lvlJc w:val="left"/>
      <w:pPr>
        <w:ind w:left="2295" w:hanging="360"/>
      </w:pPr>
      <w:rPr>
        <w:rFonts w:ascii="Wingdings" w:hAnsi="Wingdings" w:hint="default"/>
      </w:rPr>
    </w:lvl>
    <w:lvl w:ilvl="1" w:tplc="04090003" w:tentative="1">
      <w:start w:val="1"/>
      <w:numFmt w:val="bullet"/>
      <w:lvlText w:val="o"/>
      <w:lvlJc w:val="left"/>
      <w:pPr>
        <w:ind w:left="3015" w:hanging="360"/>
      </w:pPr>
      <w:rPr>
        <w:rFonts w:ascii="Courier New" w:hAnsi="Courier New" w:cs="Courier New" w:hint="default"/>
      </w:rPr>
    </w:lvl>
    <w:lvl w:ilvl="2" w:tplc="04090005" w:tentative="1">
      <w:start w:val="1"/>
      <w:numFmt w:val="bullet"/>
      <w:lvlText w:val=""/>
      <w:lvlJc w:val="left"/>
      <w:pPr>
        <w:ind w:left="3735" w:hanging="360"/>
      </w:pPr>
      <w:rPr>
        <w:rFonts w:ascii="Wingdings" w:hAnsi="Wingdings" w:hint="default"/>
      </w:rPr>
    </w:lvl>
    <w:lvl w:ilvl="3" w:tplc="04090001" w:tentative="1">
      <w:start w:val="1"/>
      <w:numFmt w:val="bullet"/>
      <w:lvlText w:val=""/>
      <w:lvlJc w:val="left"/>
      <w:pPr>
        <w:ind w:left="4455" w:hanging="360"/>
      </w:pPr>
      <w:rPr>
        <w:rFonts w:ascii="Symbol" w:hAnsi="Symbol" w:hint="default"/>
      </w:rPr>
    </w:lvl>
    <w:lvl w:ilvl="4" w:tplc="04090003" w:tentative="1">
      <w:start w:val="1"/>
      <w:numFmt w:val="bullet"/>
      <w:lvlText w:val="o"/>
      <w:lvlJc w:val="left"/>
      <w:pPr>
        <w:ind w:left="5175" w:hanging="360"/>
      </w:pPr>
      <w:rPr>
        <w:rFonts w:ascii="Courier New" w:hAnsi="Courier New" w:cs="Courier New" w:hint="default"/>
      </w:rPr>
    </w:lvl>
    <w:lvl w:ilvl="5" w:tplc="04090005" w:tentative="1">
      <w:start w:val="1"/>
      <w:numFmt w:val="bullet"/>
      <w:lvlText w:val=""/>
      <w:lvlJc w:val="left"/>
      <w:pPr>
        <w:ind w:left="5895" w:hanging="360"/>
      </w:pPr>
      <w:rPr>
        <w:rFonts w:ascii="Wingdings" w:hAnsi="Wingdings" w:hint="default"/>
      </w:rPr>
    </w:lvl>
    <w:lvl w:ilvl="6" w:tplc="04090001" w:tentative="1">
      <w:start w:val="1"/>
      <w:numFmt w:val="bullet"/>
      <w:lvlText w:val=""/>
      <w:lvlJc w:val="left"/>
      <w:pPr>
        <w:ind w:left="6615" w:hanging="360"/>
      </w:pPr>
      <w:rPr>
        <w:rFonts w:ascii="Symbol" w:hAnsi="Symbol" w:hint="default"/>
      </w:rPr>
    </w:lvl>
    <w:lvl w:ilvl="7" w:tplc="04090003" w:tentative="1">
      <w:start w:val="1"/>
      <w:numFmt w:val="bullet"/>
      <w:lvlText w:val="o"/>
      <w:lvlJc w:val="left"/>
      <w:pPr>
        <w:ind w:left="7335" w:hanging="360"/>
      </w:pPr>
      <w:rPr>
        <w:rFonts w:ascii="Courier New" w:hAnsi="Courier New" w:cs="Courier New" w:hint="default"/>
      </w:rPr>
    </w:lvl>
    <w:lvl w:ilvl="8" w:tplc="04090005" w:tentative="1">
      <w:start w:val="1"/>
      <w:numFmt w:val="bullet"/>
      <w:lvlText w:val=""/>
      <w:lvlJc w:val="left"/>
      <w:pPr>
        <w:ind w:left="8055" w:hanging="360"/>
      </w:pPr>
      <w:rPr>
        <w:rFonts w:ascii="Wingdings" w:hAnsi="Wingdings" w:hint="default"/>
      </w:rPr>
    </w:lvl>
  </w:abstractNum>
  <w:abstractNum w:abstractNumId="20" w15:restartNumberingAfterBreak="0">
    <w:nsid w:val="406C1DCB"/>
    <w:multiLevelType w:val="hybridMultilevel"/>
    <w:tmpl w:val="FB823D0E"/>
    <w:lvl w:ilvl="0" w:tplc="EB8AAAFC">
      <w:start w:val="1"/>
      <w:numFmt w:val="decimal"/>
      <w:lvlText w:val="%1."/>
      <w:lvlJc w:val="left"/>
      <w:pPr>
        <w:ind w:left="720" w:hanging="360"/>
      </w:pPr>
      <w:rPr>
        <w:rFonts w:hint="default"/>
        <w:i w:val="0"/>
        <w:sz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7B4824"/>
    <w:multiLevelType w:val="hybridMultilevel"/>
    <w:tmpl w:val="AAB45922"/>
    <w:lvl w:ilvl="0" w:tplc="04090009">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2" w15:restartNumberingAfterBreak="0">
    <w:nsid w:val="539B16FB"/>
    <w:multiLevelType w:val="multilevel"/>
    <w:tmpl w:val="B010DD2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6A007A9"/>
    <w:multiLevelType w:val="hybridMultilevel"/>
    <w:tmpl w:val="04DCDA72"/>
    <w:lvl w:ilvl="0" w:tplc="04090009">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4" w15:restartNumberingAfterBreak="0">
    <w:nsid w:val="59A73551"/>
    <w:multiLevelType w:val="multilevel"/>
    <w:tmpl w:val="E1C6EC0C"/>
    <w:lvl w:ilvl="0">
      <w:start w:val="1"/>
      <w:numFmt w:val="bullet"/>
      <w:lvlText w:val=""/>
      <w:lvlJc w:val="left"/>
      <w:pPr>
        <w:tabs>
          <w:tab w:val="num" w:pos="480"/>
        </w:tabs>
        <w:ind w:left="480" w:hanging="480"/>
      </w:pPr>
      <w:rPr>
        <w:rFonts w:ascii="Symbol" w:hAnsi="Symbol"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15:restartNumberingAfterBreak="0">
    <w:nsid w:val="5DD74623"/>
    <w:multiLevelType w:val="hybridMultilevel"/>
    <w:tmpl w:val="B5C245EC"/>
    <w:lvl w:ilvl="0" w:tplc="0409000F">
      <w:start w:val="1"/>
      <w:numFmt w:val="decimal"/>
      <w:lvlText w:val="%1."/>
      <w:lvlJc w:val="left"/>
      <w:pPr>
        <w:ind w:left="4417" w:hanging="360"/>
      </w:pPr>
    </w:lvl>
    <w:lvl w:ilvl="1" w:tplc="04090019" w:tentative="1">
      <w:start w:val="1"/>
      <w:numFmt w:val="lowerLetter"/>
      <w:lvlText w:val="%2."/>
      <w:lvlJc w:val="left"/>
      <w:pPr>
        <w:ind w:left="5137" w:hanging="360"/>
      </w:pPr>
    </w:lvl>
    <w:lvl w:ilvl="2" w:tplc="0409001B" w:tentative="1">
      <w:start w:val="1"/>
      <w:numFmt w:val="lowerRoman"/>
      <w:lvlText w:val="%3."/>
      <w:lvlJc w:val="right"/>
      <w:pPr>
        <w:ind w:left="5857" w:hanging="180"/>
      </w:pPr>
    </w:lvl>
    <w:lvl w:ilvl="3" w:tplc="0409000F" w:tentative="1">
      <w:start w:val="1"/>
      <w:numFmt w:val="decimal"/>
      <w:lvlText w:val="%4."/>
      <w:lvlJc w:val="left"/>
      <w:pPr>
        <w:ind w:left="6577" w:hanging="360"/>
      </w:pPr>
    </w:lvl>
    <w:lvl w:ilvl="4" w:tplc="04090019" w:tentative="1">
      <w:start w:val="1"/>
      <w:numFmt w:val="lowerLetter"/>
      <w:lvlText w:val="%5."/>
      <w:lvlJc w:val="left"/>
      <w:pPr>
        <w:ind w:left="7297" w:hanging="360"/>
      </w:pPr>
    </w:lvl>
    <w:lvl w:ilvl="5" w:tplc="0409001B" w:tentative="1">
      <w:start w:val="1"/>
      <w:numFmt w:val="lowerRoman"/>
      <w:lvlText w:val="%6."/>
      <w:lvlJc w:val="right"/>
      <w:pPr>
        <w:ind w:left="8017" w:hanging="180"/>
      </w:pPr>
    </w:lvl>
    <w:lvl w:ilvl="6" w:tplc="0409000F" w:tentative="1">
      <w:start w:val="1"/>
      <w:numFmt w:val="decimal"/>
      <w:lvlText w:val="%7."/>
      <w:lvlJc w:val="left"/>
      <w:pPr>
        <w:ind w:left="8737" w:hanging="360"/>
      </w:pPr>
    </w:lvl>
    <w:lvl w:ilvl="7" w:tplc="04090019" w:tentative="1">
      <w:start w:val="1"/>
      <w:numFmt w:val="lowerLetter"/>
      <w:lvlText w:val="%8."/>
      <w:lvlJc w:val="left"/>
      <w:pPr>
        <w:ind w:left="9457" w:hanging="360"/>
      </w:pPr>
    </w:lvl>
    <w:lvl w:ilvl="8" w:tplc="0409001B" w:tentative="1">
      <w:start w:val="1"/>
      <w:numFmt w:val="lowerRoman"/>
      <w:lvlText w:val="%9."/>
      <w:lvlJc w:val="right"/>
      <w:pPr>
        <w:ind w:left="10177" w:hanging="180"/>
      </w:pPr>
    </w:lvl>
  </w:abstractNum>
  <w:abstractNum w:abstractNumId="26" w15:restartNumberingAfterBreak="0">
    <w:nsid w:val="64F83CF6"/>
    <w:multiLevelType w:val="hybridMultilevel"/>
    <w:tmpl w:val="AF12ECEA"/>
    <w:lvl w:ilvl="0" w:tplc="0409000F">
      <w:start w:val="1"/>
      <w:numFmt w:val="decimal"/>
      <w:lvlText w:val="%1."/>
      <w:lvlJc w:val="left"/>
      <w:pPr>
        <w:ind w:left="5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DF5299B"/>
    <w:multiLevelType w:val="hybridMultilevel"/>
    <w:tmpl w:val="95D8EF7A"/>
    <w:lvl w:ilvl="0" w:tplc="04090009">
      <w:start w:val="1"/>
      <w:numFmt w:val="bullet"/>
      <w:lvlText w:val=""/>
      <w:lvlJc w:val="left"/>
      <w:pPr>
        <w:tabs>
          <w:tab w:val="num" w:pos="2160"/>
        </w:tabs>
        <w:ind w:left="216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15:restartNumberingAfterBreak="0">
    <w:nsid w:val="71DD7FE6"/>
    <w:multiLevelType w:val="multilevel"/>
    <w:tmpl w:val="967A51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450" w:hanging="360"/>
      </w:pPr>
      <w:rPr>
        <w:rFonts w:hint="default"/>
        <w:b/>
        <w:color w:val="auto"/>
        <w:w w:val="100"/>
        <w:sz w:val="24"/>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F614B7"/>
    <w:multiLevelType w:val="multilevel"/>
    <w:tmpl w:val="7D8AA97A"/>
    <w:lvl w:ilvl="0">
      <w:start w:val="1"/>
      <w:numFmt w:val="lowerLetter"/>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0" w15:restartNumberingAfterBreak="0">
    <w:nsid w:val="7D6429DA"/>
    <w:multiLevelType w:val="hybridMultilevel"/>
    <w:tmpl w:val="2A767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26"/>
  </w:num>
  <w:num w:numId="13">
    <w:abstractNumId w:val="14"/>
  </w:num>
  <w:num w:numId="14">
    <w:abstractNumId w:val="19"/>
  </w:num>
  <w:num w:numId="15">
    <w:abstractNumId w:val="25"/>
  </w:num>
  <w:num w:numId="16">
    <w:abstractNumId w:val="30"/>
  </w:num>
  <w:num w:numId="17">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num>
  <w:num w:numId="19">
    <w:abstractNumId w:val="23"/>
  </w:num>
  <w:num w:numId="20">
    <w:abstractNumId w:val="28"/>
  </w:num>
  <w:num w:numId="21">
    <w:abstractNumId w:val="20"/>
  </w:num>
  <w:num w:numId="22">
    <w:abstractNumId w:val="12"/>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lvlOverride w:ilvl="0">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lvlOverride w:ilvl="0">
      <w:startOverride w:val="1"/>
    </w:lvlOverride>
  </w:num>
  <w:num w:numId="28">
    <w:abstractNumId w:val="11"/>
  </w:num>
  <w:num w:numId="29">
    <w:abstractNumId w:val="18"/>
  </w:num>
  <w:num w:numId="30">
    <w:abstractNumId w:val="24"/>
  </w:num>
  <w:num w:numId="31">
    <w:abstractNumId w:val="13"/>
  </w:num>
  <w:num w:numId="32">
    <w:abstractNumId w:val="29"/>
  </w:num>
  <w:num w:numId="33">
    <w:abstractNumId w:val="16"/>
  </w:num>
  <w:num w:numId="34">
    <w:abstractNumId w:val="17"/>
  </w:num>
  <w:num w:numId="35">
    <w:abstractNumId w:val="22"/>
  </w:num>
  <w:num w:numId="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B75"/>
    <w:rsid w:val="00055799"/>
    <w:rsid w:val="00113AF2"/>
    <w:rsid w:val="0012056E"/>
    <w:rsid w:val="00166CDE"/>
    <w:rsid w:val="00180E2A"/>
    <w:rsid w:val="001B7BB4"/>
    <w:rsid w:val="001D36AB"/>
    <w:rsid w:val="001F55C8"/>
    <w:rsid w:val="001F7D80"/>
    <w:rsid w:val="002832BE"/>
    <w:rsid w:val="00297A52"/>
    <w:rsid w:val="002A350A"/>
    <w:rsid w:val="00303DA1"/>
    <w:rsid w:val="00326B21"/>
    <w:rsid w:val="003A3696"/>
    <w:rsid w:val="003A6FDF"/>
    <w:rsid w:val="003A7F61"/>
    <w:rsid w:val="003B54E2"/>
    <w:rsid w:val="003F4DA9"/>
    <w:rsid w:val="003F78F7"/>
    <w:rsid w:val="004A0915"/>
    <w:rsid w:val="005C530A"/>
    <w:rsid w:val="005F3288"/>
    <w:rsid w:val="006D49D1"/>
    <w:rsid w:val="0070759C"/>
    <w:rsid w:val="00780D68"/>
    <w:rsid w:val="00785213"/>
    <w:rsid w:val="007B0DF9"/>
    <w:rsid w:val="007E639C"/>
    <w:rsid w:val="00844422"/>
    <w:rsid w:val="009042C6"/>
    <w:rsid w:val="00A242C6"/>
    <w:rsid w:val="00A91DBE"/>
    <w:rsid w:val="00A9422B"/>
    <w:rsid w:val="00A9566D"/>
    <w:rsid w:val="00AE27C2"/>
    <w:rsid w:val="00B0391A"/>
    <w:rsid w:val="00B415B3"/>
    <w:rsid w:val="00BA1035"/>
    <w:rsid w:val="00BB68F0"/>
    <w:rsid w:val="00BC399B"/>
    <w:rsid w:val="00BD2BE7"/>
    <w:rsid w:val="00C10208"/>
    <w:rsid w:val="00C64DD5"/>
    <w:rsid w:val="00C82E1F"/>
    <w:rsid w:val="00C93B75"/>
    <w:rsid w:val="00C94829"/>
    <w:rsid w:val="00CC68EB"/>
    <w:rsid w:val="00CD445C"/>
    <w:rsid w:val="00CE126D"/>
    <w:rsid w:val="00CE7C42"/>
    <w:rsid w:val="00D521B8"/>
    <w:rsid w:val="00DE60D4"/>
    <w:rsid w:val="00E47EDD"/>
    <w:rsid w:val="00E9234B"/>
    <w:rsid w:val="00EF0A4A"/>
    <w:rsid w:val="00EF0A86"/>
    <w:rsid w:val="00F66B9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29CAF"/>
  <w15:docId w15:val="{D50B2DDA-3D04-40AB-8767-409BB7901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E639C"/>
    <w:pPr>
      <w:suppressAutoHyphens/>
      <w:spacing w:after="0" w:line="240" w:lineRule="auto"/>
    </w:pPr>
    <w:rPr>
      <w:rFonts w:ascii="Times New Roman" w:eastAsia="Times New Roman" w:hAnsi="Times New Roman" w:cs="Times New Roman"/>
      <w:sz w:val="24"/>
      <w:szCs w:val="24"/>
      <w:lang w:eastAsia="ar-SA"/>
    </w:rPr>
  </w:style>
  <w:style w:type="paragraph" w:styleId="Heading1">
    <w:name w:val="heading 1"/>
    <w:basedOn w:val="Normal"/>
    <w:next w:val="Normal"/>
    <w:link w:val="Heading1Char"/>
    <w:qFormat/>
    <w:rsid w:val="00180E2A"/>
    <w:pPr>
      <w:keepNext/>
      <w:tabs>
        <w:tab w:val="num" w:pos="432"/>
      </w:tabs>
      <w:ind w:left="432" w:hanging="432"/>
      <w:outlineLvl w:val="0"/>
    </w:pPr>
    <w:rPr>
      <w:b/>
      <w:bCs/>
      <w:i/>
      <w:iCs/>
      <w:u w:val="single"/>
    </w:rPr>
  </w:style>
  <w:style w:type="paragraph" w:styleId="Heading2">
    <w:name w:val="heading 2"/>
    <w:basedOn w:val="Normal"/>
    <w:next w:val="Normal"/>
    <w:link w:val="Heading2Char"/>
    <w:qFormat/>
    <w:rsid w:val="00180E2A"/>
    <w:pPr>
      <w:keepNext/>
      <w:numPr>
        <w:ilvl w:val="1"/>
        <w:numId w:val="1"/>
      </w:numPr>
      <w:outlineLvl w:val="1"/>
    </w:pPr>
    <w:rPr>
      <w:sz w:val="30"/>
    </w:rPr>
  </w:style>
  <w:style w:type="paragraph" w:styleId="Heading3">
    <w:name w:val="heading 3"/>
    <w:basedOn w:val="Normal"/>
    <w:next w:val="Normal"/>
    <w:link w:val="Heading3Char"/>
    <w:qFormat/>
    <w:rsid w:val="00180E2A"/>
    <w:pPr>
      <w:keepNext/>
      <w:numPr>
        <w:ilvl w:val="2"/>
        <w:numId w:val="1"/>
      </w:numPr>
      <w:outlineLvl w:val="2"/>
    </w:pPr>
    <w:rPr>
      <w:b/>
      <w:bCs/>
      <w:sz w:val="22"/>
    </w:rPr>
  </w:style>
  <w:style w:type="paragraph" w:styleId="Heading4">
    <w:name w:val="heading 4"/>
    <w:basedOn w:val="Normal"/>
    <w:next w:val="Normal"/>
    <w:link w:val="Heading4Char"/>
    <w:qFormat/>
    <w:rsid w:val="00180E2A"/>
    <w:pPr>
      <w:keepNext/>
      <w:tabs>
        <w:tab w:val="num" w:pos="864"/>
      </w:tabs>
      <w:ind w:left="720"/>
      <w:jc w:val="both"/>
      <w:outlineLvl w:val="3"/>
    </w:pPr>
    <w:rPr>
      <w:b/>
      <w:bCs/>
      <w:sz w:val="26"/>
    </w:rPr>
  </w:style>
  <w:style w:type="paragraph" w:styleId="Heading5">
    <w:name w:val="heading 5"/>
    <w:basedOn w:val="Normal"/>
    <w:next w:val="Normal"/>
    <w:link w:val="Heading5Char"/>
    <w:qFormat/>
    <w:rsid w:val="00180E2A"/>
    <w:pPr>
      <w:keepNext/>
      <w:tabs>
        <w:tab w:val="num" w:pos="1008"/>
      </w:tabs>
      <w:ind w:left="1008" w:hanging="1008"/>
      <w:jc w:val="both"/>
      <w:outlineLvl w:val="4"/>
    </w:pPr>
    <w:rPr>
      <w:b/>
      <w:bCs/>
    </w:rPr>
  </w:style>
  <w:style w:type="paragraph" w:styleId="Heading6">
    <w:name w:val="heading 6"/>
    <w:basedOn w:val="Normal"/>
    <w:next w:val="Normal"/>
    <w:link w:val="Heading6Char"/>
    <w:qFormat/>
    <w:rsid w:val="00180E2A"/>
    <w:pPr>
      <w:keepNext/>
      <w:tabs>
        <w:tab w:val="num" w:pos="1152"/>
      </w:tabs>
      <w:ind w:left="1152" w:hanging="1152"/>
      <w:outlineLvl w:val="5"/>
    </w:pPr>
    <w:rPr>
      <w:b/>
      <w:bCs/>
    </w:rPr>
  </w:style>
  <w:style w:type="paragraph" w:styleId="Heading7">
    <w:name w:val="heading 7"/>
    <w:basedOn w:val="Normal"/>
    <w:next w:val="Normal"/>
    <w:link w:val="Heading7Char"/>
    <w:qFormat/>
    <w:rsid w:val="00180E2A"/>
    <w:pPr>
      <w:keepNext/>
      <w:tabs>
        <w:tab w:val="num" w:pos="1296"/>
      </w:tabs>
      <w:ind w:left="720"/>
      <w:jc w:val="both"/>
      <w:outlineLvl w:val="6"/>
    </w:pPr>
    <w:rPr>
      <w:b/>
      <w:bCs/>
    </w:rPr>
  </w:style>
  <w:style w:type="paragraph" w:styleId="Heading8">
    <w:name w:val="heading 8"/>
    <w:basedOn w:val="Normal"/>
    <w:next w:val="Normal"/>
    <w:link w:val="Heading8Char"/>
    <w:qFormat/>
    <w:rsid w:val="00180E2A"/>
    <w:pPr>
      <w:keepNext/>
      <w:tabs>
        <w:tab w:val="num" w:pos="1440"/>
      </w:tabs>
      <w:ind w:firstLine="720"/>
      <w:outlineLvl w:val="7"/>
    </w:pPr>
    <w:rPr>
      <w:b/>
      <w:bCs/>
    </w:rPr>
  </w:style>
  <w:style w:type="paragraph" w:styleId="Heading9">
    <w:name w:val="heading 9"/>
    <w:basedOn w:val="Normal"/>
    <w:next w:val="Normal"/>
    <w:link w:val="Heading9Char"/>
    <w:qFormat/>
    <w:rsid w:val="00180E2A"/>
    <w:pPr>
      <w:keepNext/>
      <w:tabs>
        <w:tab w:val="num" w:pos="1584"/>
      </w:tabs>
      <w:ind w:left="1584" w:hanging="1584"/>
      <w:jc w:val="center"/>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0E2A"/>
    <w:rPr>
      <w:rFonts w:ascii="Times New Roman" w:eastAsia="Times New Roman" w:hAnsi="Times New Roman" w:cs="Times New Roman"/>
      <w:b/>
      <w:bCs/>
      <w:i/>
      <w:iCs/>
      <w:sz w:val="24"/>
      <w:szCs w:val="24"/>
      <w:u w:val="single"/>
      <w:lang w:eastAsia="ar-SA"/>
    </w:rPr>
  </w:style>
  <w:style w:type="character" w:customStyle="1" w:styleId="Heading2Char">
    <w:name w:val="Heading 2 Char"/>
    <w:basedOn w:val="DefaultParagraphFont"/>
    <w:link w:val="Heading2"/>
    <w:rsid w:val="00180E2A"/>
    <w:rPr>
      <w:rFonts w:ascii="Times New Roman" w:eastAsia="Times New Roman" w:hAnsi="Times New Roman" w:cs="Times New Roman"/>
      <w:sz w:val="30"/>
      <w:szCs w:val="24"/>
      <w:lang w:eastAsia="ar-SA"/>
    </w:rPr>
  </w:style>
  <w:style w:type="character" w:customStyle="1" w:styleId="Heading3Char">
    <w:name w:val="Heading 3 Char"/>
    <w:basedOn w:val="DefaultParagraphFont"/>
    <w:link w:val="Heading3"/>
    <w:rsid w:val="00180E2A"/>
    <w:rPr>
      <w:rFonts w:ascii="Times New Roman" w:eastAsia="Times New Roman" w:hAnsi="Times New Roman" w:cs="Times New Roman"/>
      <w:b/>
      <w:bCs/>
      <w:szCs w:val="24"/>
      <w:lang w:eastAsia="ar-SA"/>
    </w:rPr>
  </w:style>
  <w:style w:type="character" w:customStyle="1" w:styleId="Heading4Char">
    <w:name w:val="Heading 4 Char"/>
    <w:basedOn w:val="DefaultParagraphFont"/>
    <w:link w:val="Heading4"/>
    <w:rsid w:val="00180E2A"/>
    <w:rPr>
      <w:rFonts w:ascii="Times New Roman" w:eastAsia="Times New Roman" w:hAnsi="Times New Roman" w:cs="Times New Roman"/>
      <w:b/>
      <w:bCs/>
      <w:sz w:val="26"/>
      <w:szCs w:val="24"/>
      <w:lang w:eastAsia="ar-SA"/>
    </w:rPr>
  </w:style>
  <w:style w:type="character" w:customStyle="1" w:styleId="Heading5Char">
    <w:name w:val="Heading 5 Char"/>
    <w:basedOn w:val="DefaultParagraphFont"/>
    <w:link w:val="Heading5"/>
    <w:rsid w:val="00180E2A"/>
    <w:rPr>
      <w:rFonts w:ascii="Times New Roman" w:eastAsia="Times New Roman" w:hAnsi="Times New Roman" w:cs="Times New Roman"/>
      <w:b/>
      <w:bCs/>
      <w:sz w:val="24"/>
      <w:szCs w:val="24"/>
      <w:lang w:eastAsia="ar-SA"/>
    </w:rPr>
  </w:style>
  <w:style w:type="character" w:customStyle="1" w:styleId="Heading6Char">
    <w:name w:val="Heading 6 Char"/>
    <w:basedOn w:val="DefaultParagraphFont"/>
    <w:link w:val="Heading6"/>
    <w:rsid w:val="00180E2A"/>
    <w:rPr>
      <w:rFonts w:ascii="Times New Roman" w:eastAsia="Times New Roman" w:hAnsi="Times New Roman" w:cs="Times New Roman"/>
      <w:b/>
      <w:bCs/>
      <w:sz w:val="24"/>
      <w:szCs w:val="24"/>
      <w:lang w:eastAsia="ar-SA"/>
    </w:rPr>
  </w:style>
  <w:style w:type="character" w:customStyle="1" w:styleId="Heading7Char">
    <w:name w:val="Heading 7 Char"/>
    <w:basedOn w:val="DefaultParagraphFont"/>
    <w:link w:val="Heading7"/>
    <w:rsid w:val="00180E2A"/>
    <w:rPr>
      <w:rFonts w:ascii="Times New Roman" w:eastAsia="Times New Roman" w:hAnsi="Times New Roman" w:cs="Times New Roman"/>
      <w:b/>
      <w:bCs/>
      <w:sz w:val="24"/>
      <w:szCs w:val="24"/>
      <w:lang w:eastAsia="ar-SA"/>
    </w:rPr>
  </w:style>
  <w:style w:type="character" w:customStyle="1" w:styleId="Heading8Char">
    <w:name w:val="Heading 8 Char"/>
    <w:basedOn w:val="DefaultParagraphFont"/>
    <w:link w:val="Heading8"/>
    <w:rsid w:val="00180E2A"/>
    <w:rPr>
      <w:rFonts w:ascii="Times New Roman" w:eastAsia="Times New Roman" w:hAnsi="Times New Roman" w:cs="Times New Roman"/>
      <w:b/>
      <w:bCs/>
      <w:sz w:val="24"/>
      <w:szCs w:val="24"/>
      <w:lang w:eastAsia="ar-SA"/>
    </w:rPr>
  </w:style>
  <w:style w:type="character" w:customStyle="1" w:styleId="Heading9Char">
    <w:name w:val="Heading 9 Char"/>
    <w:basedOn w:val="DefaultParagraphFont"/>
    <w:link w:val="Heading9"/>
    <w:rsid w:val="00180E2A"/>
    <w:rPr>
      <w:rFonts w:ascii="Times New Roman" w:eastAsia="Times New Roman" w:hAnsi="Times New Roman" w:cs="Times New Roman"/>
      <w:b/>
      <w:bCs/>
      <w:i/>
      <w:iCs/>
      <w:sz w:val="24"/>
      <w:szCs w:val="24"/>
      <w:lang w:eastAsia="ar-SA"/>
    </w:rPr>
  </w:style>
  <w:style w:type="character" w:customStyle="1" w:styleId="WW8Num1z0">
    <w:name w:val="WW8Num1z0"/>
    <w:rsid w:val="00180E2A"/>
    <w:rPr>
      <w:rFonts w:ascii="Symbol" w:hAnsi="Symbol" w:cs="Symbol" w:hint="default"/>
      <w:sz w:val="20"/>
    </w:rPr>
  </w:style>
  <w:style w:type="character" w:customStyle="1" w:styleId="WW8Num2z0">
    <w:name w:val="WW8Num2z0"/>
    <w:rsid w:val="00180E2A"/>
    <w:rPr>
      <w:rFonts w:hint="default"/>
    </w:rPr>
  </w:style>
  <w:style w:type="character" w:customStyle="1" w:styleId="WW8Num2z1">
    <w:name w:val="WW8Num2z1"/>
    <w:rsid w:val="00180E2A"/>
  </w:style>
  <w:style w:type="character" w:customStyle="1" w:styleId="WW8Num2z2">
    <w:name w:val="WW8Num2z2"/>
    <w:rsid w:val="00180E2A"/>
  </w:style>
  <w:style w:type="character" w:customStyle="1" w:styleId="WW8Num2z3">
    <w:name w:val="WW8Num2z3"/>
    <w:rsid w:val="00180E2A"/>
  </w:style>
  <w:style w:type="character" w:customStyle="1" w:styleId="WW8Num2z4">
    <w:name w:val="WW8Num2z4"/>
    <w:rsid w:val="00180E2A"/>
  </w:style>
  <w:style w:type="character" w:customStyle="1" w:styleId="WW8Num2z5">
    <w:name w:val="WW8Num2z5"/>
    <w:rsid w:val="00180E2A"/>
  </w:style>
  <w:style w:type="character" w:customStyle="1" w:styleId="WW8Num2z6">
    <w:name w:val="WW8Num2z6"/>
    <w:rsid w:val="00180E2A"/>
  </w:style>
  <w:style w:type="character" w:customStyle="1" w:styleId="WW8Num2z7">
    <w:name w:val="WW8Num2z7"/>
    <w:rsid w:val="00180E2A"/>
  </w:style>
  <w:style w:type="character" w:customStyle="1" w:styleId="WW8Num2z8">
    <w:name w:val="WW8Num2z8"/>
    <w:rsid w:val="00180E2A"/>
  </w:style>
  <w:style w:type="character" w:customStyle="1" w:styleId="WW8Num3z0">
    <w:name w:val="WW8Num3z0"/>
    <w:rsid w:val="00180E2A"/>
    <w:rPr>
      <w:rFonts w:hint="default"/>
    </w:rPr>
  </w:style>
  <w:style w:type="character" w:customStyle="1" w:styleId="WW8Num4z0">
    <w:name w:val="WW8Num4z0"/>
    <w:rsid w:val="00180E2A"/>
    <w:rPr>
      <w:rFonts w:hint="default"/>
    </w:rPr>
  </w:style>
  <w:style w:type="character" w:customStyle="1" w:styleId="WW8Num5z0">
    <w:name w:val="WW8Num5z0"/>
    <w:rsid w:val="00180E2A"/>
    <w:rPr>
      <w:rFonts w:hint="default"/>
    </w:rPr>
  </w:style>
  <w:style w:type="character" w:customStyle="1" w:styleId="WW8Num6z0">
    <w:name w:val="WW8Num6z0"/>
    <w:rsid w:val="00180E2A"/>
    <w:rPr>
      <w:rFonts w:hint="default"/>
      <w:sz w:val="28"/>
    </w:rPr>
  </w:style>
  <w:style w:type="character" w:customStyle="1" w:styleId="WW8Num6z1">
    <w:name w:val="WW8Num6z1"/>
    <w:rsid w:val="00180E2A"/>
  </w:style>
  <w:style w:type="character" w:customStyle="1" w:styleId="WW8Num6z2">
    <w:name w:val="WW8Num6z2"/>
    <w:rsid w:val="00180E2A"/>
  </w:style>
  <w:style w:type="character" w:customStyle="1" w:styleId="WW8Num6z3">
    <w:name w:val="WW8Num6z3"/>
    <w:rsid w:val="00180E2A"/>
  </w:style>
  <w:style w:type="character" w:customStyle="1" w:styleId="WW8Num6z4">
    <w:name w:val="WW8Num6z4"/>
    <w:rsid w:val="00180E2A"/>
  </w:style>
  <w:style w:type="character" w:customStyle="1" w:styleId="WW8Num6z5">
    <w:name w:val="WW8Num6z5"/>
    <w:rsid w:val="00180E2A"/>
  </w:style>
  <w:style w:type="character" w:customStyle="1" w:styleId="WW8Num6z6">
    <w:name w:val="WW8Num6z6"/>
    <w:rsid w:val="00180E2A"/>
  </w:style>
  <w:style w:type="character" w:customStyle="1" w:styleId="WW8Num6z7">
    <w:name w:val="WW8Num6z7"/>
    <w:rsid w:val="00180E2A"/>
  </w:style>
  <w:style w:type="character" w:customStyle="1" w:styleId="WW8Num6z8">
    <w:name w:val="WW8Num6z8"/>
    <w:rsid w:val="00180E2A"/>
  </w:style>
  <w:style w:type="character" w:customStyle="1" w:styleId="WW8Num7z0">
    <w:name w:val="WW8Num7z0"/>
    <w:rsid w:val="00180E2A"/>
    <w:rPr>
      <w:rFonts w:hint="default"/>
    </w:rPr>
  </w:style>
  <w:style w:type="character" w:customStyle="1" w:styleId="WW8Num8z0">
    <w:name w:val="WW8Num8z0"/>
    <w:rsid w:val="00180E2A"/>
    <w:rPr>
      <w:rFonts w:ascii="Symbol" w:hAnsi="Symbol" w:cs="Symbol" w:hint="default"/>
    </w:rPr>
  </w:style>
  <w:style w:type="character" w:customStyle="1" w:styleId="WW8Num8z1">
    <w:name w:val="WW8Num8z1"/>
    <w:rsid w:val="00180E2A"/>
    <w:rPr>
      <w:rFonts w:ascii="Courier New" w:hAnsi="Courier New" w:cs="Courier New" w:hint="default"/>
    </w:rPr>
  </w:style>
  <w:style w:type="character" w:customStyle="1" w:styleId="WW8Num8z2">
    <w:name w:val="WW8Num8z2"/>
    <w:rsid w:val="00180E2A"/>
    <w:rPr>
      <w:rFonts w:ascii="Wingdings" w:hAnsi="Wingdings" w:cs="Wingdings" w:hint="default"/>
    </w:rPr>
  </w:style>
  <w:style w:type="character" w:customStyle="1" w:styleId="WW8Num9z0">
    <w:name w:val="WW8Num9z0"/>
    <w:rsid w:val="00180E2A"/>
    <w:rPr>
      <w:rFonts w:hint="default"/>
    </w:rPr>
  </w:style>
  <w:style w:type="character" w:customStyle="1" w:styleId="WW8Num10z0">
    <w:name w:val="WW8Num10z0"/>
    <w:rsid w:val="00180E2A"/>
    <w:rPr>
      <w:rFonts w:ascii="Symbol" w:eastAsia="Times New Roman" w:hAnsi="Symbol" w:cs="Times New Roman" w:hint="default"/>
    </w:rPr>
  </w:style>
  <w:style w:type="character" w:customStyle="1" w:styleId="WW8Num10z1">
    <w:name w:val="WW8Num10z1"/>
    <w:rsid w:val="00180E2A"/>
    <w:rPr>
      <w:rFonts w:ascii="Courier New" w:hAnsi="Courier New" w:cs="Courier New" w:hint="default"/>
    </w:rPr>
  </w:style>
  <w:style w:type="character" w:customStyle="1" w:styleId="WW8Num10z2">
    <w:name w:val="WW8Num10z2"/>
    <w:rsid w:val="00180E2A"/>
    <w:rPr>
      <w:rFonts w:ascii="Wingdings" w:hAnsi="Wingdings" w:cs="Wingdings" w:hint="default"/>
    </w:rPr>
  </w:style>
  <w:style w:type="character" w:customStyle="1" w:styleId="WW8Num10z3">
    <w:name w:val="WW8Num10z3"/>
    <w:rsid w:val="00180E2A"/>
    <w:rPr>
      <w:rFonts w:ascii="Symbol" w:hAnsi="Symbol" w:cs="Symbol" w:hint="default"/>
    </w:rPr>
  </w:style>
  <w:style w:type="character" w:customStyle="1" w:styleId="WW8Num11z0">
    <w:name w:val="WW8Num11z0"/>
    <w:rsid w:val="00180E2A"/>
    <w:rPr>
      <w:rFonts w:ascii="Wingdings" w:hAnsi="Wingdings" w:cs="Wingdings" w:hint="default"/>
    </w:rPr>
  </w:style>
  <w:style w:type="character" w:customStyle="1" w:styleId="WW8Num11z1">
    <w:name w:val="WW8Num11z1"/>
    <w:rsid w:val="00180E2A"/>
    <w:rPr>
      <w:rFonts w:ascii="Courier New" w:hAnsi="Courier New" w:cs="Courier New" w:hint="default"/>
    </w:rPr>
  </w:style>
  <w:style w:type="character" w:customStyle="1" w:styleId="WW8Num11z3">
    <w:name w:val="WW8Num11z3"/>
    <w:rsid w:val="00180E2A"/>
    <w:rPr>
      <w:rFonts w:ascii="Symbol" w:hAnsi="Symbol" w:cs="Symbol" w:hint="default"/>
    </w:rPr>
  </w:style>
  <w:style w:type="character" w:customStyle="1" w:styleId="WW8Num12z0">
    <w:name w:val="WW8Num12z0"/>
    <w:rsid w:val="00180E2A"/>
    <w:rPr>
      <w:rFonts w:hint="default"/>
    </w:rPr>
  </w:style>
  <w:style w:type="character" w:customStyle="1" w:styleId="WW8Num13z0">
    <w:name w:val="WW8Num13z0"/>
    <w:rsid w:val="00180E2A"/>
    <w:rPr>
      <w:rFonts w:hint="default"/>
    </w:rPr>
  </w:style>
  <w:style w:type="character" w:customStyle="1" w:styleId="WW8Num14z0">
    <w:name w:val="WW8Num14z0"/>
    <w:rsid w:val="00180E2A"/>
    <w:rPr>
      <w:rFonts w:hint="default"/>
    </w:rPr>
  </w:style>
  <w:style w:type="character" w:customStyle="1" w:styleId="WW8Num15z0">
    <w:name w:val="WW8Num15z0"/>
    <w:rsid w:val="00180E2A"/>
    <w:rPr>
      <w:rFonts w:hint="default"/>
    </w:rPr>
  </w:style>
  <w:style w:type="character" w:customStyle="1" w:styleId="WW8Num16z0">
    <w:name w:val="WW8Num16z0"/>
    <w:rsid w:val="00180E2A"/>
    <w:rPr>
      <w:rFonts w:hint="default"/>
    </w:rPr>
  </w:style>
  <w:style w:type="character" w:customStyle="1" w:styleId="WW8Num17z0">
    <w:name w:val="WW8Num17z0"/>
    <w:rsid w:val="00180E2A"/>
    <w:rPr>
      <w:rFonts w:hint="default"/>
    </w:rPr>
  </w:style>
  <w:style w:type="character" w:customStyle="1" w:styleId="WW8Num17z1">
    <w:name w:val="WW8Num17z1"/>
    <w:rsid w:val="00180E2A"/>
  </w:style>
  <w:style w:type="character" w:customStyle="1" w:styleId="WW8Num17z2">
    <w:name w:val="WW8Num17z2"/>
    <w:rsid w:val="00180E2A"/>
  </w:style>
  <w:style w:type="character" w:customStyle="1" w:styleId="WW8Num17z3">
    <w:name w:val="WW8Num17z3"/>
    <w:rsid w:val="00180E2A"/>
  </w:style>
  <w:style w:type="character" w:customStyle="1" w:styleId="WW8Num17z4">
    <w:name w:val="WW8Num17z4"/>
    <w:rsid w:val="00180E2A"/>
  </w:style>
  <w:style w:type="character" w:customStyle="1" w:styleId="WW8Num17z5">
    <w:name w:val="WW8Num17z5"/>
    <w:rsid w:val="00180E2A"/>
  </w:style>
  <w:style w:type="character" w:customStyle="1" w:styleId="WW8Num17z6">
    <w:name w:val="WW8Num17z6"/>
    <w:rsid w:val="00180E2A"/>
  </w:style>
  <w:style w:type="character" w:customStyle="1" w:styleId="WW8Num17z7">
    <w:name w:val="WW8Num17z7"/>
    <w:rsid w:val="00180E2A"/>
  </w:style>
  <w:style w:type="character" w:customStyle="1" w:styleId="WW8Num17z8">
    <w:name w:val="WW8Num17z8"/>
    <w:rsid w:val="00180E2A"/>
  </w:style>
  <w:style w:type="character" w:styleId="Strong">
    <w:name w:val="Strong"/>
    <w:qFormat/>
    <w:rsid w:val="00180E2A"/>
    <w:rPr>
      <w:b/>
      <w:bCs/>
    </w:rPr>
  </w:style>
  <w:style w:type="character" w:styleId="PageNumber">
    <w:name w:val="page number"/>
    <w:basedOn w:val="DefaultParagraphFont"/>
    <w:rsid w:val="00180E2A"/>
  </w:style>
  <w:style w:type="paragraph" w:customStyle="1" w:styleId="Heading">
    <w:name w:val="Heading"/>
    <w:basedOn w:val="Normal"/>
    <w:next w:val="BodyText"/>
    <w:rsid w:val="00180E2A"/>
    <w:pPr>
      <w:keepNext/>
      <w:spacing w:before="240" w:after="120"/>
    </w:pPr>
    <w:rPr>
      <w:rFonts w:ascii="Arial" w:eastAsia="Microsoft YaHei" w:hAnsi="Arial" w:cs="Mangal"/>
      <w:sz w:val="28"/>
      <w:szCs w:val="28"/>
    </w:rPr>
  </w:style>
  <w:style w:type="paragraph" w:styleId="BodyText">
    <w:name w:val="Body Text"/>
    <w:basedOn w:val="Normal"/>
    <w:link w:val="BodyTextChar"/>
    <w:rsid w:val="00180E2A"/>
    <w:rPr>
      <w:sz w:val="16"/>
      <w:szCs w:val="20"/>
    </w:rPr>
  </w:style>
  <w:style w:type="character" w:customStyle="1" w:styleId="BodyTextChar">
    <w:name w:val="Body Text Char"/>
    <w:basedOn w:val="DefaultParagraphFont"/>
    <w:link w:val="BodyText"/>
    <w:rsid w:val="00180E2A"/>
    <w:rPr>
      <w:rFonts w:ascii="Times New Roman" w:eastAsia="Times New Roman" w:hAnsi="Times New Roman" w:cs="Times New Roman"/>
      <w:sz w:val="16"/>
      <w:szCs w:val="20"/>
      <w:lang w:eastAsia="ar-SA"/>
    </w:rPr>
  </w:style>
  <w:style w:type="paragraph" w:styleId="List">
    <w:name w:val="List"/>
    <w:basedOn w:val="BodyText"/>
    <w:rsid w:val="00180E2A"/>
    <w:rPr>
      <w:rFonts w:cs="Mangal"/>
    </w:rPr>
  </w:style>
  <w:style w:type="paragraph" w:styleId="Caption">
    <w:name w:val="caption"/>
    <w:basedOn w:val="Normal"/>
    <w:qFormat/>
    <w:rsid w:val="00180E2A"/>
    <w:pPr>
      <w:suppressLineNumbers/>
      <w:spacing w:before="120" w:after="120"/>
    </w:pPr>
    <w:rPr>
      <w:rFonts w:cs="Mangal"/>
      <w:i/>
      <w:iCs/>
    </w:rPr>
  </w:style>
  <w:style w:type="paragraph" w:customStyle="1" w:styleId="Index">
    <w:name w:val="Index"/>
    <w:basedOn w:val="Normal"/>
    <w:rsid w:val="00180E2A"/>
    <w:pPr>
      <w:suppressLineNumbers/>
    </w:pPr>
    <w:rPr>
      <w:rFonts w:cs="Mangal"/>
    </w:rPr>
  </w:style>
  <w:style w:type="paragraph" w:customStyle="1" w:styleId="big">
    <w:name w:val="big"/>
    <w:basedOn w:val="Normal"/>
    <w:rsid w:val="00180E2A"/>
    <w:pPr>
      <w:spacing w:before="280" w:after="280"/>
    </w:pPr>
    <w:rPr>
      <w:rFonts w:ascii="Verdana" w:eastAsia="Arial Unicode MS" w:hAnsi="Verdana" w:cs="Arial Unicode MS"/>
      <w:b/>
      <w:bCs/>
      <w:color w:val="000000"/>
    </w:rPr>
  </w:style>
  <w:style w:type="paragraph" w:customStyle="1" w:styleId="courier">
    <w:name w:val="courier"/>
    <w:basedOn w:val="Normal"/>
    <w:rsid w:val="00180E2A"/>
    <w:pPr>
      <w:spacing w:before="280" w:after="280"/>
    </w:pPr>
    <w:rPr>
      <w:rFonts w:ascii="Courier New" w:eastAsia="Arial Unicode MS" w:hAnsi="Courier New" w:cs="Courier New"/>
      <w:color w:val="000000"/>
      <w:sz w:val="20"/>
      <w:szCs w:val="20"/>
    </w:rPr>
  </w:style>
  <w:style w:type="paragraph" w:styleId="Title">
    <w:name w:val="Title"/>
    <w:basedOn w:val="Normal"/>
    <w:next w:val="Subtitle"/>
    <w:link w:val="TitleChar"/>
    <w:qFormat/>
    <w:rsid w:val="00180E2A"/>
    <w:pPr>
      <w:jc w:val="center"/>
    </w:pPr>
    <w:rPr>
      <w:b/>
      <w:bCs/>
      <w:sz w:val="32"/>
      <w:u w:val="single"/>
    </w:rPr>
  </w:style>
  <w:style w:type="character" w:customStyle="1" w:styleId="TitleChar">
    <w:name w:val="Title Char"/>
    <w:basedOn w:val="DefaultParagraphFont"/>
    <w:link w:val="Title"/>
    <w:rsid w:val="00180E2A"/>
    <w:rPr>
      <w:rFonts w:ascii="Times New Roman" w:eastAsia="Times New Roman" w:hAnsi="Times New Roman" w:cs="Times New Roman"/>
      <w:b/>
      <w:bCs/>
      <w:sz w:val="32"/>
      <w:szCs w:val="24"/>
      <w:u w:val="single"/>
      <w:lang w:eastAsia="ar-SA"/>
    </w:rPr>
  </w:style>
  <w:style w:type="paragraph" w:styleId="Subtitle">
    <w:name w:val="Subtitle"/>
    <w:basedOn w:val="Heading"/>
    <w:next w:val="BodyText"/>
    <w:link w:val="SubtitleChar"/>
    <w:qFormat/>
    <w:rsid w:val="00180E2A"/>
    <w:pPr>
      <w:jc w:val="center"/>
    </w:pPr>
    <w:rPr>
      <w:i/>
      <w:iCs/>
    </w:rPr>
  </w:style>
  <w:style w:type="character" w:customStyle="1" w:styleId="SubtitleChar">
    <w:name w:val="Subtitle Char"/>
    <w:basedOn w:val="DefaultParagraphFont"/>
    <w:link w:val="Subtitle"/>
    <w:rsid w:val="00180E2A"/>
    <w:rPr>
      <w:rFonts w:ascii="Arial" w:eastAsia="Microsoft YaHei" w:hAnsi="Arial" w:cs="Mangal"/>
      <w:i/>
      <w:iCs/>
      <w:sz w:val="28"/>
      <w:szCs w:val="28"/>
      <w:lang w:eastAsia="ar-SA"/>
    </w:rPr>
  </w:style>
  <w:style w:type="paragraph" w:styleId="BodyTextIndent3">
    <w:name w:val="Body Text Indent 3"/>
    <w:basedOn w:val="Normal"/>
    <w:link w:val="BodyTextIndent3Char"/>
    <w:rsid w:val="00180E2A"/>
    <w:pPr>
      <w:ind w:left="990"/>
    </w:pPr>
    <w:rPr>
      <w:rFonts w:ascii="Arial" w:hAnsi="Arial" w:cs="Arial"/>
      <w:color w:val="000000"/>
    </w:rPr>
  </w:style>
  <w:style w:type="character" w:customStyle="1" w:styleId="BodyTextIndent3Char">
    <w:name w:val="Body Text Indent 3 Char"/>
    <w:basedOn w:val="DefaultParagraphFont"/>
    <w:link w:val="BodyTextIndent3"/>
    <w:rsid w:val="00180E2A"/>
    <w:rPr>
      <w:rFonts w:ascii="Arial" w:eastAsia="Times New Roman" w:hAnsi="Arial" w:cs="Arial"/>
      <w:color w:val="000000"/>
      <w:sz w:val="24"/>
      <w:szCs w:val="24"/>
      <w:lang w:eastAsia="ar-SA"/>
    </w:rPr>
  </w:style>
  <w:style w:type="paragraph" w:styleId="BodyTextIndent">
    <w:name w:val="Body Text Indent"/>
    <w:basedOn w:val="Normal"/>
    <w:link w:val="BodyTextIndentChar"/>
    <w:rsid w:val="00180E2A"/>
    <w:pPr>
      <w:ind w:left="1080"/>
    </w:pPr>
  </w:style>
  <w:style w:type="character" w:customStyle="1" w:styleId="BodyTextIndentChar">
    <w:name w:val="Body Text Indent Char"/>
    <w:basedOn w:val="DefaultParagraphFont"/>
    <w:link w:val="BodyTextIndent"/>
    <w:rsid w:val="00180E2A"/>
    <w:rPr>
      <w:rFonts w:ascii="Times New Roman" w:eastAsia="Times New Roman" w:hAnsi="Times New Roman" w:cs="Times New Roman"/>
      <w:sz w:val="24"/>
      <w:szCs w:val="24"/>
      <w:lang w:eastAsia="ar-SA"/>
    </w:rPr>
  </w:style>
  <w:style w:type="paragraph" w:styleId="BodyTextIndent2">
    <w:name w:val="Body Text Indent 2"/>
    <w:basedOn w:val="Normal"/>
    <w:link w:val="BodyTextIndent2Char"/>
    <w:rsid w:val="00180E2A"/>
    <w:pPr>
      <w:ind w:left="1080"/>
    </w:pPr>
    <w:rPr>
      <w:sz w:val="26"/>
    </w:rPr>
  </w:style>
  <w:style w:type="character" w:customStyle="1" w:styleId="BodyTextIndent2Char">
    <w:name w:val="Body Text Indent 2 Char"/>
    <w:basedOn w:val="DefaultParagraphFont"/>
    <w:link w:val="BodyTextIndent2"/>
    <w:rsid w:val="00180E2A"/>
    <w:rPr>
      <w:rFonts w:ascii="Times New Roman" w:eastAsia="Times New Roman" w:hAnsi="Times New Roman" w:cs="Times New Roman"/>
      <w:sz w:val="26"/>
      <w:szCs w:val="24"/>
      <w:lang w:eastAsia="ar-SA"/>
    </w:rPr>
  </w:style>
  <w:style w:type="paragraph" w:styleId="NormalWeb">
    <w:name w:val="Normal (Web)"/>
    <w:basedOn w:val="Normal"/>
    <w:rsid w:val="00180E2A"/>
    <w:pPr>
      <w:spacing w:before="280" w:after="280"/>
    </w:pPr>
    <w:rPr>
      <w:rFonts w:ascii="Arial Unicode MS" w:eastAsia="Arial Unicode MS" w:hAnsi="Arial Unicode MS" w:cs="Arial Unicode MS"/>
    </w:rPr>
  </w:style>
  <w:style w:type="paragraph" w:styleId="BodyText2">
    <w:name w:val="Body Text 2"/>
    <w:basedOn w:val="Normal"/>
    <w:link w:val="BodyText2Char"/>
    <w:rsid w:val="00180E2A"/>
    <w:rPr>
      <w:sz w:val="20"/>
    </w:rPr>
  </w:style>
  <w:style w:type="character" w:customStyle="1" w:styleId="BodyText2Char">
    <w:name w:val="Body Text 2 Char"/>
    <w:basedOn w:val="DefaultParagraphFont"/>
    <w:link w:val="BodyText2"/>
    <w:rsid w:val="00180E2A"/>
    <w:rPr>
      <w:rFonts w:ascii="Times New Roman" w:eastAsia="Times New Roman" w:hAnsi="Times New Roman" w:cs="Times New Roman"/>
      <w:sz w:val="20"/>
      <w:szCs w:val="24"/>
      <w:lang w:eastAsia="ar-SA"/>
    </w:rPr>
  </w:style>
  <w:style w:type="paragraph" w:styleId="BodyText3">
    <w:name w:val="Body Text 3"/>
    <w:basedOn w:val="Normal"/>
    <w:link w:val="BodyText3Char"/>
    <w:rsid w:val="00180E2A"/>
    <w:rPr>
      <w:sz w:val="18"/>
    </w:rPr>
  </w:style>
  <w:style w:type="character" w:customStyle="1" w:styleId="BodyText3Char">
    <w:name w:val="Body Text 3 Char"/>
    <w:basedOn w:val="DefaultParagraphFont"/>
    <w:link w:val="BodyText3"/>
    <w:rsid w:val="00180E2A"/>
    <w:rPr>
      <w:rFonts w:ascii="Times New Roman" w:eastAsia="Times New Roman" w:hAnsi="Times New Roman" w:cs="Times New Roman"/>
      <w:sz w:val="18"/>
      <w:szCs w:val="24"/>
      <w:lang w:eastAsia="ar-SA"/>
    </w:rPr>
  </w:style>
  <w:style w:type="paragraph" w:styleId="Header">
    <w:name w:val="header"/>
    <w:basedOn w:val="Normal"/>
    <w:link w:val="HeaderChar"/>
    <w:rsid w:val="00180E2A"/>
    <w:pPr>
      <w:tabs>
        <w:tab w:val="center" w:pos="4320"/>
        <w:tab w:val="right" w:pos="8640"/>
      </w:tabs>
    </w:pPr>
  </w:style>
  <w:style w:type="character" w:customStyle="1" w:styleId="HeaderChar">
    <w:name w:val="Header Char"/>
    <w:basedOn w:val="DefaultParagraphFont"/>
    <w:link w:val="Header"/>
    <w:rsid w:val="00180E2A"/>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180E2A"/>
    <w:pPr>
      <w:tabs>
        <w:tab w:val="center" w:pos="4320"/>
        <w:tab w:val="right" w:pos="8640"/>
      </w:tabs>
    </w:pPr>
  </w:style>
  <w:style w:type="character" w:customStyle="1" w:styleId="FooterChar">
    <w:name w:val="Footer Char"/>
    <w:basedOn w:val="DefaultParagraphFont"/>
    <w:link w:val="Footer"/>
    <w:uiPriority w:val="99"/>
    <w:rsid w:val="00180E2A"/>
    <w:rPr>
      <w:rFonts w:ascii="Times New Roman" w:eastAsia="Times New Roman" w:hAnsi="Times New Roman" w:cs="Times New Roman"/>
      <w:sz w:val="24"/>
      <w:szCs w:val="24"/>
      <w:lang w:eastAsia="ar-SA"/>
    </w:rPr>
  </w:style>
  <w:style w:type="paragraph" w:customStyle="1" w:styleId="Framecontents">
    <w:name w:val="Frame contents"/>
    <w:basedOn w:val="BodyText"/>
    <w:rsid w:val="00180E2A"/>
  </w:style>
  <w:style w:type="paragraph" w:customStyle="1" w:styleId="TableContents">
    <w:name w:val="Table Contents"/>
    <w:basedOn w:val="Normal"/>
    <w:rsid w:val="00180E2A"/>
    <w:pPr>
      <w:suppressLineNumbers/>
    </w:pPr>
  </w:style>
  <w:style w:type="paragraph" w:customStyle="1" w:styleId="TableHeading">
    <w:name w:val="Table Heading"/>
    <w:basedOn w:val="TableContents"/>
    <w:rsid w:val="00180E2A"/>
    <w:pPr>
      <w:jc w:val="center"/>
    </w:pPr>
    <w:rPr>
      <w:b/>
      <w:bCs/>
    </w:rPr>
  </w:style>
  <w:style w:type="paragraph" w:styleId="HTMLPreformatted">
    <w:name w:val="HTML Preformatted"/>
    <w:basedOn w:val="Normal"/>
    <w:link w:val="HTMLPreformattedChar"/>
    <w:uiPriority w:val="99"/>
    <w:semiHidden/>
    <w:unhideWhenUsed/>
    <w:rsid w:val="00180E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180E2A"/>
    <w:rPr>
      <w:rFonts w:ascii="Courier New" w:eastAsia="Times New Roman" w:hAnsi="Courier New" w:cs="Courier New"/>
      <w:sz w:val="20"/>
      <w:szCs w:val="20"/>
    </w:rPr>
  </w:style>
  <w:style w:type="paragraph" w:styleId="ListParagraph">
    <w:name w:val="List Paragraph"/>
    <w:basedOn w:val="Normal"/>
    <w:uiPriority w:val="34"/>
    <w:qFormat/>
    <w:rsid w:val="00180E2A"/>
    <w:pPr>
      <w:ind w:left="720"/>
      <w:contextualSpacing/>
    </w:pPr>
  </w:style>
  <w:style w:type="character" w:styleId="Emphasis">
    <w:name w:val="Emphasis"/>
    <w:uiPriority w:val="20"/>
    <w:qFormat/>
    <w:rsid w:val="00180E2A"/>
    <w:rPr>
      <w:i/>
      <w:iCs/>
    </w:rPr>
  </w:style>
  <w:style w:type="character" w:styleId="HTMLCode">
    <w:name w:val="HTML Code"/>
    <w:uiPriority w:val="99"/>
    <w:semiHidden/>
    <w:unhideWhenUsed/>
    <w:rsid w:val="00180E2A"/>
    <w:rPr>
      <w:rFonts w:ascii="Courier New" w:eastAsia="Times New Roman" w:hAnsi="Courier New" w:cs="Courier New"/>
      <w:sz w:val="20"/>
      <w:szCs w:val="20"/>
    </w:rPr>
  </w:style>
  <w:style w:type="character" w:styleId="Hyperlink">
    <w:name w:val="Hyperlink"/>
    <w:unhideWhenUsed/>
    <w:rsid w:val="00180E2A"/>
    <w:rPr>
      <w:color w:val="0000FF"/>
      <w:u w:val="single"/>
    </w:rPr>
  </w:style>
  <w:style w:type="table" w:styleId="TableGrid">
    <w:name w:val="Table Grid"/>
    <w:basedOn w:val="TableNormal"/>
    <w:uiPriority w:val="39"/>
    <w:rsid w:val="00180E2A"/>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80E2A"/>
    <w:rPr>
      <w:rFonts w:ascii="Tahoma" w:hAnsi="Tahoma" w:cs="Tahoma"/>
      <w:sz w:val="16"/>
      <w:szCs w:val="16"/>
    </w:rPr>
  </w:style>
  <w:style w:type="character" w:customStyle="1" w:styleId="BalloonTextChar">
    <w:name w:val="Balloon Text Char"/>
    <w:basedOn w:val="DefaultParagraphFont"/>
    <w:link w:val="BalloonText"/>
    <w:uiPriority w:val="99"/>
    <w:semiHidden/>
    <w:rsid w:val="00180E2A"/>
    <w:rPr>
      <w:rFonts w:ascii="Tahoma" w:eastAsia="Times New Roman" w:hAnsi="Tahoma" w:cs="Tahoma"/>
      <w:sz w:val="16"/>
      <w:szCs w:val="16"/>
      <w:lang w:eastAsia="ar-SA"/>
    </w:rPr>
  </w:style>
  <w:style w:type="character" w:styleId="UnresolvedMention">
    <w:name w:val="Unresolved Mention"/>
    <w:basedOn w:val="DefaultParagraphFont"/>
    <w:uiPriority w:val="99"/>
    <w:semiHidden/>
    <w:unhideWhenUsed/>
    <w:rsid w:val="00C102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39084">
      <w:bodyDiv w:val="1"/>
      <w:marLeft w:val="0"/>
      <w:marRight w:val="0"/>
      <w:marTop w:val="0"/>
      <w:marBottom w:val="0"/>
      <w:divBdr>
        <w:top w:val="none" w:sz="0" w:space="0" w:color="auto"/>
        <w:left w:val="none" w:sz="0" w:space="0" w:color="auto"/>
        <w:bottom w:val="none" w:sz="0" w:space="0" w:color="auto"/>
        <w:right w:val="none" w:sz="0" w:space="0" w:color="auto"/>
      </w:divBdr>
    </w:div>
    <w:div w:id="75442452">
      <w:bodyDiv w:val="1"/>
      <w:marLeft w:val="0"/>
      <w:marRight w:val="0"/>
      <w:marTop w:val="0"/>
      <w:marBottom w:val="0"/>
      <w:divBdr>
        <w:top w:val="none" w:sz="0" w:space="0" w:color="auto"/>
        <w:left w:val="none" w:sz="0" w:space="0" w:color="auto"/>
        <w:bottom w:val="none" w:sz="0" w:space="0" w:color="auto"/>
        <w:right w:val="none" w:sz="0" w:space="0" w:color="auto"/>
      </w:divBdr>
    </w:div>
    <w:div w:id="121385796">
      <w:bodyDiv w:val="1"/>
      <w:marLeft w:val="0"/>
      <w:marRight w:val="0"/>
      <w:marTop w:val="0"/>
      <w:marBottom w:val="0"/>
      <w:divBdr>
        <w:top w:val="none" w:sz="0" w:space="0" w:color="auto"/>
        <w:left w:val="none" w:sz="0" w:space="0" w:color="auto"/>
        <w:bottom w:val="none" w:sz="0" w:space="0" w:color="auto"/>
        <w:right w:val="none" w:sz="0" w:space="0" w:color="auto"/>
      </w:divBdr>
    </w:div>
    <w:div w:id="144977537">
      <w:bodyDiv w:val="1"/>
      <w:marLeft w:val="0"/>
      <w:marRight w:val="0"/>
      <w:marTop w:val="0"/>
      <w:marBottom w:val="0"/>
      <w:divBdr>
        <w:top w:val="none" w:sz="0" w:space="0" w:color="auto"/>
        <w:left w:val="none" w:sz="0" w:space="0" w:color="auto"/>
        <w:bottom w:val="none" w:sz="0" w:space="0" w:color="auto"/>
        <w:right w:val="none" w:sz="0" w:space="0" w:color="auto"/>
      </w:divBdr>
    </w:div>
    <w:div w:id="607932238">
      <w:bodyDiv w:val="1"/>
      <w:marLeft w:val="0"/>
      <w:marRight w:val="0"/>
      <w:marTop w:val="0"/>
      <w:marBottom w:val="0"/>
      <w:divBdr>
        <w:top w:val="none" w:sz="0" w:space="0" w:color="auto"/>
        <w:left w:val="none" w:sz="0" w:space="0" w:color="auto"/>
        <w:bottom w:val="none" w:sz="0" w:space="0" w:color="auto"/>
        <w:right w:val="none" w:sz="0" w:space="0" w:color="auto"/>
      </w:divBdr>
    </w:div>
    <w:div w:id="700400394">
      <w:bodyDiv w:val="1"/>
      <w:marLeft w:val="0"/>
      <w:marRight w:val="0"/>
      <w:marTop w:val="0"/>
      <w:marBottom w:val="0"/>
      <w:divBdr>
        <w:top w:val="none" w:sz="0" w:space="0" w:color="auto"/>
        <w:left w:val="none" w:sz="0" w:space="0" w:color="auto"/>
        <w:bottom w:val="none" w:sz="0" w:space="0" w:color="auto"/>
        <w:right w:val="none" w:sz="0" w:space="0" w:color="auto"/>
      </w:divBdr>
    </w:div>
    <w:div w:id="730541768">
      <w:bodyDiv w:val="1"/>
      <w:marLeft w:val="0"/>
      <w:marRight w:val="0"/>
      <w:marTop w:val="0"/>
      <w:marBottom w:val="0"/>
      <w:divBdr>
        <w:top w:val="none" w:sz="0" w:space="0" w:color="auto"/>
        <w:left w:val="none" w:sz="0" w:space="0" w:color="auto"/>
        <w:bottom w:val="none" w:sz="0" w:space="0" w:color="auto"/>
        <w:right w:val="none" w:sz="0" w:space="0" w:color="auto"/>
      </w:divBdr>
    </w:div>
    <w:div w:id="748235967">
      <w:bodyDiv w:val="1"/>
      <w:marLeft w:val="0"/>
      <w:marRight w:val="0"/>
      <w:marTop w:val="0"/>
      <w:marBottom w:val="0"/>
      <w:divBdr>
        <w:top w:val="none" w:sz="0" w:space="0" w:color="auto"/>
        <w:left w:val="none" w:sz="0" w:space="0" w:color="auto"/>
        <w:bottom w:val="none" w:sz="0" w:space="0" w:color="auto"/>
        <w:right w:val="none" w:sz="0" w:space="0" w:color="auto"/>
      </w:divBdr>
    </w:div>
    <w:div w:id="800811163">
      <w:bodyDiv w:val="1"/>
      <w:marLeft w:val="0"/>
      <w:marRight w:val="0"/>
      <w:marTop w:val="0"/>
      <w:marBottom w:val="0"/>
      <w:divBdr>
        <w:top w:val="none" w:sz="0" w:space="0" w:color="auto"/>
        <w:left w:val="none" w:sz="0" w:space="0" w:color="auto"/>
        <w:bottom w:val="none" w:sz="0" w:space="0" w:color="auto"/>
        <w:right w:val="none" w:sz="0" w:space="0" w:color="auto"/>
      </w:divBdr>
    </w:div>
    <w:div w:id="964778381">
      <w:bodyDiv w:val="1"/>
      <w:marLeft w:val="0"/>
      <w:marRight w:val="0"/>
      <w:marTop w:val="0"/>
      <w:marBottom w:val="0"/>
      <w:divBdr>
        <w:top w:val="none" w:sz="0" w:space="0" w:color="auto"/>
        <w:left w:val="none" w:sz="0" w:space="0" w:color="auto"/>
        <w:bottom w:val="none" w:sz="0" w:space="0" w:color="auto"/>
        <w:right w:val="none" w:sz="0" w:space="0" w:color="auto"/>
      </w:divBdr>
    </w:div>
    <w:div w:id="982004345">
      <w:bodyDiv w:val="1"/>
      <w:marLeft w:val="0"/>
      <w:marRight w:val="0"/>
      <w:marTop w:val="0"/>
      <w:marBottom w:val="0"/>
      <w:divBdr>
        <w:top w:val="none" w:sz="0" w:space="0" w:color="auto"/>
        <w:left w:val="none" w:sz="0" w:space="0" w:color="auto"/>
        <w:bottom w:val="none" w:sz="0" w:space="0" w:color="auto"/>
        <w:right w:val="none" w:sz="0" w:space="0" w:color="auto"/>
      </w:divBdr>
    </w:div>
    <w:div w:id="987247587">
      <w:bodyDiv w:val="1"/>
      <w:marLeft w:val="0"/>
      <w:marRight w:val="0"/>
      <w:marTop w:val="0"/>
      <w:marBottom w:val="0"/>
      <w:divBdr>
        <w:top w:val="none" w:sz="0" w:space="0" w:color="auto"/>
        <w:left w:val="none" w:sz="0" w:space="0" w:color="auto"/>
        <w:bottom w:val="none" w:sz="0" w:space="0" w:color="auto"/>
        <w:right w:val="none" w:sz="0" w:space="0" w:color="auto"/>
      </w:divBdr>
    </w:div>
    <w:div w:id="1023362771">
      <w:bodyDiv w:val="1"/>
      <w:marLeft w:val="0"/>
      <w:marRight w:val="0"/>
      <w:marTop w:val="0"/>
      <w:marBottom w:val="0"/>
      <w:divBdr>
        <w:top w:val="none" w:sz="0" w:space="0" w:color="auto"/>
        <w:left w:val="none" w:sz="0" w:space="0" w:color="auto"/>
        <w:bottom w:val="none" w:sz="0" w:space="0" w:color="auto"/>
        <w:right w:val="none" w:sz="0" w:space="0" w:color="auto"/>
      </w:divBdr>
    </w:div>
    <w:div w:id="1039866120">
      <w:bodyDiv w:val="1"/>
      <w:marLeft w:val="0"/>
      <w:marRight w:val="0"/>
      <w:marTop w:val="0"/>
      <w:marBottom w:val="0"/>
      <w:divBdr>
        <w:top w:val="none" w:sz="0" w:space="0" w:color="auto"/>
        <w:left w:val="none" w:sz="0" w:space="0" w:color="auto"/>
        <w:bottom w:val="none" w:sz="0" w:space="0" w:color="auto"/>
        <w:right w:val="none" w:sz="0" w:space="0" w:color="auto"/>
      </w:divBdr>
    </w:div>
    <w:div w:id="1167091993">
      <w:bodyDiv w:val="1"/>
      <w:marLeft w:val="0"/>
      <w:marRight w:val="0"/>
      <w:marTop w:val="0"/>
      <w:marBottom w:val="0"/>
      <w:divBdr>
        <w:top w:val="none" w:sz="0" w:space="0" w:color="auto"/>
        <w:left w:val="none" w:sz="0" w:space="0" w:color="auto"/>
        <w:bottom w:val="none" w:sz="0" w:space="0" w:color="auto"/>
        <w:right w:val="none" w:sz="0" w:space="0" w:color="auto"/>
      </w:divBdr>
    </w:div>
    <w:div w:id="1175610606">
      <w:bodyDiv w:val="1"/>
      <w:marLeft w:val="0"/>
      <w:marRight w:val="0"/>
      <w:marTop w:val="0"/>
      <w:marBottom w:val="0"/>
      <w:divBdr>
        <w:top w:val="none" w:sz="0" w:space="0" w:color="auto"/>
        <w:left w:val="none" w:sz="0" w:space="0" w:color="auto"/>
        <w:bottom w:val="none" w:sz="0" w:space="0" w:color="auto"/>
        <w:right w:val="none" w:sz="0" w:space="0" w:color="auto"/>
      </w:divBdr>
    </w:div>
    <w:div w:id="1238055290">
      <w:bodyDiv w:val="1"/>
      <w:marLeft w:val="0"/>
      <w:marRight w:val="0"/>
      <w:marTop w:val="0"/>
      <w:marBottom w:val="0"/>
      <w:divBdr>
        <w:top w:val="none" w:sz="0" w:space="0" w:color="auto"/>
        <w:left w:val="none" w:sz="0" w:space="0" w:color="auto"/>
        <w:bottom w:val="none" w:sz="0" w:space="0" w:color="auto"/>
        <w:right w:val="none" w:sz="0" w:space="0" w:color="auto"/>
      </w:divBdr>
    </w:div>
    <w:div w:id="1242568350">
      <w:bodyDiv w:val="1"/>
      <w:marLeft w:val="0"/>
      <w:marRight w:val="0"/>
      <w:marTop w:val="0"/>
      <w:marBottom w:val="0"/>
      <w:divBdr>
        <w:top w:val="none" w:sz="0" w:space="0" w:color="auto"/>
        <w:left w:val="none" w:sz="0" w:space="0" w:color="auto"/>
        <w:bottom w:val="none" w:sz="0" w:space="0" w:color="auto"/>
        <w:right w:val="none" w:sz="0" w:space="0" w:color="auto"/>
      </w:divBdr>
    </w:div>
    <w:div w:id="1262572007">
      <w:bodyDiv w:val="1"/>
      <w:marLeft w:val="0"/>
      <w:marRight w:val="0"/>
      <w:marTop w:val="0"/>
      <w:marBottom w:val="0"/>
      <w:divBdr>
        <w:top w:val="none" w:sz="0" w:space="0" w:color="auto"/>
        <w:left w:val="none" w:sz="0" w:space="0" w:color="auto"/>
        <w:bottom w:val="none" w:sz="0" w:space="0" w:color="auto"/>
        <w:right w:val="none" w:sz="0" w:space="0" w:color="auto"/>
      </w:divBdr>
    </w:div>
    <w:div w:id="1281959639">
      <w:bodyDiv w:val="1"/>
      <w:marLeft w:val="0"/>
      <w:marRight w:val="0"/>
      <w:marTop w:val="0"/>
      <w:marBottom w:val="0"/>
      <w:divBdr>
        <w:top w:val="none" w:sz="0" w:space="0" w:color="auto"/>
        <w:left w:val="none" w:sz="0" w:space="0" w:color="auto"/>
        <w:bottom w:val="none" w:sz="0" w:space="0" w:color="auto"/>
        <w:right w:val="none" w:sz="0" w:space="0" w:color="auto"/>
      </w:divBdr>
    </w:div>
    <w:div w:id="1358047825">
      <w:bodyDiv w:val="1"/>
      <w:marLeft w:val="0"/>
      <w:marRight w:val="0"/>
      <w:marTop w:val="0"/>
      <w:marBottom w:val="0"/>
      <w:divBdr>
        <w:top w:val="none" w:sz="0" w:space="0" w:color="auto"/>
        <w:left w:val="none" w:sz="0" w:space="0" w:color="auto"/>
        <w:bottom w:val="none" w:sz="0" w:space="0" w:color="auto"/>
        <w:right w:val="none" w:sz="0" w:space="0" w:color="auto"/>
      </w:divBdr>
    </w:div>
    <w:div w:id="1492482301">
      <w:bodyDiv w:val="1"/>
      <w:marLeft w:val="0"/>
      <w:marRight w:val="0"/>
      <w:marTop w:val="0"/>
      <w:marBottom w:val="0"/>
      <w:divBdr>
        <w:top w:val="none" w:sz="0" w:space="0" w:color="auto"/>
        <w:left w:val="none" w:sz="0" w:space="0" w:color="auto"/>
        <w:bottom w:val="none" w:sz="0" w:space="0" w:color="auto"/>
        <w:right w:val="none" w:sz="0" w:space="0" w:color="auto"/>
      </w:divBdr>
    </w:div>
    <w:div w:id="1541628265">
      <w:bodyDiv w:val="1"/>
      <w:marLeft w:val="0"/>
      <w:marRight w:val="0"/>
      <w:marTop w:val="0"/>
      <w:marBottom w:val="0"/>
      <w:divBdr>
        <w:top w:val="none" w:sz="0" w:space="0" w:color="auto"/>
        <w:left w:val="none" w:sz="0" w:space="0" w:color="auto"/>
        <w:bottom w:val="none" w:sz="0" w:space="0" w:color="auto"/>
        <w:right w:val="none" w:sz="0" w:space="0" w:color="auto"/>
      </w:divBdr>
    </w:div>
    <w:div w:id="1581138351">
      <w:bodyDiv w:val="1"/>
      <w:marLeft w:val="0"/>
      <w:marRight w:val="0"/>
      <w:marTop w:val="0"/>
      <w:marBottom w:val="0"/>
      <w:divBdr>
        <w:top w:val="none" w:sz="0" w:space="0" w:color="auto"/>
        <w:left w:val="none" w:sz="0" w:space="0" w:color="auto"/>
        <w:bottom w:val="none" w:sz="0" w:space="0" w:color="auto"/>
        <w:right w:val="none" w:sz="0" w:space="0" w:color="auto"/>
      </w:divBdr>
    </w:div>
    <w:div w:id="1651639214">
      <w:bodyDiv w:val="1"/>
      <w:marLeft w:val="0"/>
      <w:marRight w:val="0"/>
      <w:marTop w:val="0"/>
      <w:marBottom w:val="0"/>
      <w:divBdr>
        <w:top w:val="none" w:sz="0" w:space="0" w:color="auto"/>
        <w:left w:val="none" w:sz="0" w:space="0" w:color="auto"/>
        <w:bottom w:val="none" w:sz="0" w:space="0" w:color="auto"/>
        <w:right w:val="none" w:sz="0" w:space="0" w:color="auto"/>
      </w:divBdr>
    </w:div>
    <w:div w:id="1768497873">
      <w:bodyDiv w:val="1"/>
      <w:marLeft w:val="0"/>
      <w:marRight w:val="0"/>
      <w:marTop w:val="0"/>
      <w:marBottom w:val="0"/>
      <w:divBdr>
        <w:top w:val="none" w:sz="0" w:space="0" w:color="auto"/>
        <w:left w:val="none" w:sz="0" w:space="0" w:color="auto"/>
        <w:bottom w:val="none" w:sz="0" w:space="0" w:color="auto"/>
        <w:right w:val="none" w:sz="0" w:space="0" w:color="auto"/>
      </w:divBdr>
    </w:div>
    <w:div w:id="1822190264">
      <w:bodyDiv w:val="1"/>
      <w:marLeft w:val="0"/>
      <w:marRight w:val="0"/>
      <w:marTop w:val="0"/>
      <w:marBottom w:val="0"/>
      <w:divBdr>
        <w:top w:val="none" w:sz="0" w:space="0" w:color="auto"/>
        <w:left w:val="none" w:sz="0" w:space="0" w:color="auto"/>
        <w:bottom w:val="none" w:sz="0" w:space="0" w:color="auto"/>
        <w:right w:val="none" w:sz="0" w:space="0" w:color="auto"/>
      </w:divBdr>
    </w:div>
    <w:div w:id="1841921447">
      <w:bodyDiv w:val="1"/>
      <w:marLeft w:val="0"/>
      <w:marRight w:val="0"/>
      <w:marTop w:val="0"/>
      <w:marBottom w:val="0"/>
      <w:divBdr>
        <w:top w:val="none" w:sz="0" w:space="0" w:color="auto"/>
        <w:left w:val="none" w:sz="0" w:space="0" w:color="auto"/>
        <w:bottom w:val="none" w:sz="0" w:space="0" w:color="auto"/>
        <w:right w:val="none" w:sz="0" w:space="0" w:color="auto"/>
      </w:divBdr>
    </w:div>
    <w:div w:id="2086756970">
      <w:bodyDiv w:val="1"/>
      <w:marLeft w:val="0"/>
      <w:marRight w:val="0"/>
      <w:marTop w:val="0"/>
      <w:marBottom w:val="0"/>
      <w:divBdr>
        <w:top w:val="none" w:sz="0" w:space="0" w:color="auto"/>
        <w:left w:val="none" w:sz="0" w:space="0" w:color="auto"/>
        <w:bottom w:val="none" w:sz="0" w:space="0" w:color="auto"/>
        <w:right w:val="none" w:sz="0" w:space="0" w:color="auto"/>
      </w:divBdr>
    </w:div>
    <w:div w:id="2122336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www.w3.or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www.google.com"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34</Pages>
  <Words>2075</Words>
  <Characters>11828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dc:creator>
  <cp:keywords/>
  <dc:description/>
  <cp:lastModifiedBy>HP</cp:lastModifiedBy>
  <cp:revision>2</cp:revision>
  <cp:lastPrinted>2015-01-29T03:47:00Z</cp:lastPrinted>
  <dcterms:created xsi:type="dcterms:W3CDTF">2023-03-09T17:13:00Z</dcterms:created>
  <dcterms:modified xsi:type="dcterms:W3CDTF">2023-03-09T17:13:00Z</dcterms:modified>
</cp:coreProperties>
</file>